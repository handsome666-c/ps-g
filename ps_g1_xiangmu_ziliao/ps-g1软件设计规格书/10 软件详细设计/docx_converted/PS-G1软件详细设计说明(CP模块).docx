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684750">
      <w:pPr>
        <w:pageBreakBefore/>
        <w:jc w:val="center"/>
        <w:rPr>
          <w:rFonts w:hint="eastAsia"/>
          <w:b/>
          <w:sz w:val="44"/>
          <w:szCs w:val="44"/>
          <w:lang w:val="en-US" w:eastAsia="zh-CN"/>
        </w:rPr>
      </w:pPr>
      <w:bookmarkStart w:id="0" w:name="_Toc355702342"/>
      <w:bookmarkStart w:id="1" w:name="_Toc325461115"/>
      <w:bookmarkStart w:id="2" w:name="_Toc173654475"/>
      <w:r>
        <w:rPr>
          <w:rFonts w:hint="eastAsia"/>
          <w:b/>
          <w:sz w:val="44"/>
          <w:szCs w:val="44"/>
          <w:lang w:val="en-US"/>
        </w:rPr>
        <w:t>软件</w:t>
      </w:r>
      <w:r>
        <w:rPr>
          <w:rFonts w:hint="eastAsia"/>
          <w:b/>
          <w:sz w:val="44"/>
          <w:szCs w:val="44"/>
          <w:lang w:val="en-US" w:eastAsia="zh-CN"/>
        </w:rPr>
        <w:t>详细</w:t>
      </w:r>
      <w:r>
        <w:rPr>
          <w:rFonts w:hint="eastAsia"/>
          <w:b/>
          <w:sz w:val="44"/>
          <w:szCs w:val="44"/>
          <w:lang w:val="en-US"/>
        </w:rPr>
        <w:t>设计</w:t>
      </w:r>
      <w:bookmarkEnd w:id="0"/>
      <w:bookmarkEnd w:id="1"/>
    </w:p>
    <w:p w:rsidR="00000000" w:rsidRDefault="00684750">
      <w:pPr>
        <w:pStyle w:val="a0"/>
        <w:rPr>
          <w:rFonts w:hint="eastAsia"/>
          <w:lang w:val="en-US" w:eastAsia="zh-CN"/>
        </w:rPr>
      </w:pPr>
    </w:p>
    <w:bookmarkEnd w:id="2"/>
    <w:p w:rsidR="00000000" w:rsidRDefault="00684750">
      <w:pPr>
        <w:pStyle w:val="a0"/>
        <w:rPr>
          <w:rFonts w:hint="eastAsia"/>
          <w:lang w:eastAsia="zh-CN"/>
        </w:rPr>
      </w:pPr>
    </w:p>
    <w:p w:rsidR="00000000" w:rsidRDefault="00684750">
      <w:pPr>
        <w:pStyle w:val="a0"/>
        <w:rPr>
          <w:rFonts w:hint="eastAsia"/>
          <w:lang w:eastAsia="zh-CN"/>
        </w:rPr>
      </w:pPr>
    </w:p>
    <w:p w:rsidR="00000000" w:rsidRDefault="00684750">
      <w:pPr>
        <w:pStyle w:val="a0"/>
        <w:rPr>
          <w:rFonts w:hint="eastAsia"/>
          <w:lang w:eastAsia="zh-CN"/>
        </w:rPr>
      </w:pPr>
    </w:p>
    <w:p w:rsidR="00000000" w:rsidRDefault="00684750">
      <w:pPr>
        <w:pStyle w:val="a0"/>
        <w:rPr>
          <w:rFonts w:hint="eastAsia"/>
          <w:lang w:eastAsia="zh-CN"/>
        </w:rPr>
      </w:pPr>
    </w:p>
    <w:p w:rsidR="00000000" w:rsidRDefault="00684750">
      <w:pPr>
        <w:pStyle w:val="a0"/>
        <w:rPr>
          <w:rFonts w:hint="eastAsia"/>
          <w:lang w:eastAsia="zh-CN"/>
        </w:rPr>
      </w:pPr>
    </w:p>
    <w:p w:rsidR="00000000" w:rsidRDefault="00684750">
      <w:pPr>
        <w:pStyle w:val="a0"/>
        <w:rPr>
          <w:rFonts w:hint="eastAsia"/>
          <w:lang w:eastAsia="zh-CN"/>
        </w:rPr>
      </w:pPr>
    </w:p>
    <w:p w:rsidR="00000000" w:rsidRDefault="00684750">
      <w:pPr>
        <w:pStyle w:val="a0"/>
        <w:rPr>
          <w:rFonts w:hint="eastAsia"/>
          <w:lang w:eastAsia="zh-CN"/>
        </w:rPr>
      </w:pPr>
    </w:p>
    <w:p w:rsidR="00000000" w:rsidRDefault="00684750">
      <w:pPr>
        <w:pStyle w:val="a0"/>
        <w:rPr>
          <w:rFonts w:hint="eastAsia"/>
          <w:lang w:eastAsia="zh-CN"/>
        </w:rPr>
      </w:pPr>
    </w:p>
    <w:p w:rsidR="00000000" w:rsidRDefault="00684750">
      <w:pPr>
        <w:jc w:val="center"/>
        <w:rPr>
          <w:rFonts w:ascii="宋体" w:hAnsi="宋体"/>
          <w:b/>
          <w:sz w:val="44"/>
          <w:szCs w:val="44"/>
          <w:lang w:val="en-US" w:eastAsia="zh-CN"/>
        </w:rPr>
      </w:pPr>
      <w:r>
        <w:rPr>
          <w:rFonts w:ascii="宋体" w:hAnsi="宋体"/>
          <w:b/>
          <w:sz w:val="44"/>
          <w:szCs w:val="44"/>
          <w:lang w:val="en-US" w:eastAsia="zh-CN"/>
        </w:rPr>
        <w:t>PS-G1</w:t>
      </w:r>
    </w:p>
    <w:p w:rsidR="00000000" w:rsidRDefault="00684750">
      <w:pPr>
        <w:jc w:val="center"/>
        <w:rPr>
          <w:rFonts w:hint="eastAsia"/>
          <w:i/>
          <w:sz w:val="36"/>
          <w:lang w:val="en-US" w:eastAsia="zh-CN"/>
        </w:rPr>
      </w:pPr>
      <w:r>
        <w:rPr>
          <w:rFonts w:ascii="宋体" w:hAnsi="宋体"/>
          <w:b/>
          <w:sz w:val="44"/>
          <w:szCs w:val="44"/>
          <w:lang w:val="en-US" w:eastAsia="zh-CN"/>
        </w:rPr>
        <w:t>CP</w:t>
      </w:r>
      <w:r>
        <w:rPr>
          <w:rFonts w:ascii="宋体" w:hAnsi="宋体" w:hint="eastAsia"/>
          <w:sz w:val="44"/>
          <w:szCs w:val="44"/>
          <w:lang w:eastAsia="zh-CN"/>
        </w:rPr>
        <w:t>模块</w:t>
      </w:r>
    </w:p>
    <w:p w:rsidR="00000000" w:rsidRDefault="00684750">
      <w:pPr>
        <w:rPr>
          <w:rFonts w:hint="eastAsia"/>
          <w:sz w:val="44"/>
          <w:szCs w:val="44"/>
          <w:lang w:val="en-GB" w:eastAsia="zh-CN"/>
        </w:rPr>
      </w:pPr>
    </w:p>
    <w:p w:rsidR="00000000" w:rsidRDefault="00684750">
      <w:pPr>
        <w:pStyle w:val="a0"/>
        <w:rPr>
          <w:rFonts w:hint="eastAsia"/>
          <w:lang w:eastAsia="zh-CN"/>
        </w:rPr>
      </w:pPr>
    </w:p>
    <w:p w:rsidR="00000000" w:rsidRDefault="00684750"/>
    <w:tbl>
      <w:tblPr>
        <w:tblW w:w="0" w:type="auto"/>
        <w:tblInd w:w="12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10"/>
        <w:gridCol w:w="2977"/>
        <w:gridCol w:w="2463"/>
      </w:tblGrid>
      <w:tr w:rsidR="00000000">
        <w:tc>
          <w:tcPr>
            <w:tcW w:w="2410" w:type="dxa"/>
            <w:shd w:val="clear" w:color="auto" w:fill="0070C0"/>
            <w:vAlign w:val="center"/>
          </w:tcPr>
          <w:p w:rsidR="00000000" w:rsidRDefault="00684750">
            <w:pPr>
              <w:jc w:val="center"/>
              <w:rPr>
                <w:rFonts w:hint="eastAsia"/>
                <w:b/>
                <w:color w:val="FFFFFF"/>
                <w:sz w:val="32"/>
                <w:szCs w:val="32"/>
                <w:lang w:eastAsia="zh-CN"/>
              </w:rPr>
            </w:pPr>
            <w:r>
              <w:rPr>
                <w:rFonts w:hint="eastAsia"/>
                <w:b/>
                <w:color w:val="FFFFFF"/>
                <w:sz w:val="32"/>
                <w:szCs w:val="32"/>
              </w:rPr>
              <w:t>项</w:t>
            </w:r>
            <w:r>
              <w:rPr>
                <w:rFonts w:hint="eastAsia"/>
                <w:b/>
                <w:color w:val="FFFFFF"/>
                <w:sz w:val="32"/>
                <w:szCs w:val="32"/>
                <w:lang w:eastAsia="zh-CN"/>
              </w:rPr>
              <w:t xml:space="preserve">     </w:t>
            </w:r>
            <w:r>
              <w:rPr>
                <w:rFonts w:hint="eastAsia"/>
                <w:b/>
                <w:color w:val="FFFFFF"/>
                <w:sz w:val="32"/>
                <w:szCs w:val="32"/>
              </w:rPr>
              <w:t>目</w:t>
            </w:r>
          </w:p>
          <w:p w:rsidR="00000000" w:rsidRDefault="00684750">
            <w:pPr>
              <w:jc w:val="center"/>
              <w:rPr>
                <w:b/>
                <w:color w:val="FFFFFF"/>
                <w:sz w:val="32"/>
                <w:szCs w:val="32"/>
              </w:rPr>
            </w:pPr>
            <w:r>
              <w:rPr>
                <w:rFonts w:hint="eastAsia"/>
                <w:b/>
                <w:color w:val="FFFFFF"/>
                <w:sz w:val="32"/>
                <w:szCs w:val="32"/>
              </w:rPr>
              <w:t>Item</w:t>
            </w:r>
          </w:p>
        </w:tc>
        <w:tc>
          <w:tcPr>
            <w:tcW w:w="2977" w:type="dxa"/>
            <w:shd w:val="clear" w:color="auto" w:fill="0070C0"/>
            <w:vAlign w:val="center"/>
          </w:tcPr>
          <w:p w:rsidR="00000000" w:rsidRDefault="00684750">
            <w:pPr>
              <w:jc w:val="center"/>
              <w:rPr>
                <w:rFonts w:hint="eastAsia"/>
                <w:color w:val="FFFFFF"/>
                <w:sz w:val="32"/>
                <w:szCs w:val="32"/>
                <w:lang w:eastAsia="zh-CN"/>
              </w:rPr>
            </w:pPr>
            <w:r>
              <w:rPr>
                <w:rFonts w:hint="eastAsia"/>
                <w:color w:val="FFFFFF"/>
                <w:sz w:val="32"/>
                <w:szCs w:val="32"/>
              </w:rPr>
              <w:t>签</w:t>
            </w:r>
            <w:r>
              <w:rPr>
                <w:rFonts w:hint="eastAsia"/>
                <w:color w:val="FFFFFF"/>
                <w:sz w:val="32"/>
                <w:szCs w:val="32"/>
                <w:lang w:eastAsia="zh-CN"/>
              </w:rPr>
              <w:t xml:space="preserve">     </w:t>
            </w:r>
            <w:r>
              <w:rPr>
                <w:rFonts w:hint="eastAsia"/>
                <w:color w:val="FFFFFF"/>
                <w:sz w:val="32"/>
                <w:szCs w:val="32"/>
              </w:rPr>
              <w:t>字</w:t>
            </w:r>
          </w:p>
          <w:p w:rsidR="00000000" w:rsidRDefault="00684750">
            <w:pPr>
              <w:jc w:val="center"/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>Signature</w:t>
            </w:r>
            <w:r>
              <w:rPr>
                <w:rFonts w:hint="eastAsia"/>
                <w:color w:val="FFFFFF"/>
                <w:sz w:val="32"/>
                <w:szCs w:val="32"/>
              </w:rPr>
              <w:t>s</w:t>
            </w:r>
          </w:p>
        </w:tc>
        <w:tc>
          <w:tcPr>
            <w:tcW w:w="2463" w:type="dxa"/>
            <w:shd w:val="clear" w:color="auto" w:fill="0070C0"/>
            <w:vAlign w:val="center"/>
          </w:tcPr>
          <w:p w:rsidR="00000000" w:rsidRDefault="00684750">
            <w:pPr>
              <w:jc w:val="center"/>
              <w:rPr>
                <w:rFonts w:hint="eastAsia"/>
                <w:color w:val="FFFFFF"/>
                <w:sz w:val="32"/>
                <w:szCs w:val="32"/>
                <w:lang w:eastAsia="zh-CN"/>
              </w:rPr>
            </w:pPr>
            <w:r>
              <w:rPr>
                <w:rFonts w:hint="eastAsia"/>
                <w:color w:val="FFFFFF"/>
                <w:sz w:val="32"/>
                <w:szCs w:val="32"/>
              </w:rPr>
              <w:t>日</w:t>
            </w:r>
            <w:r>
              <w:rPr>
                <w:rFonts w:hint="eastAsia"/>
                <w:color w:val="FFFFFF"/>
                <w:sz w:val="32"/>
                <w:szCs w:val="32"/>
                <w:lang w:eastAsia="zh-CN"/>
              </w:rPr>
              <w:t xml:space="preserve">    </w:t>
            </w:r>
            <w:r>
              <w:rPr>
                <w:rFonts w:hint="eastAsia"/>
                <w:color w:val="FFFFFF"/>
                <w:sz w:val="32"/>
                <w:szCs w:val="32"/>
              </w:rPr>
              <w:t>期</w:t>
            </w:r>
          </w:p>
          <w:p w:rsidR="00000000" w:rsidRDefault="00684750">
            <w:pPr>
              <w:jc w:val="center"/>
              <w:rPr>
                <w:color w:val="FFFFFF"/>
                <w:sz w:val="32"/>
                <w:szCs w:val="32"/>
              </w:rPr>
            </w:pPr>
            <w:r>
              <w:rPr>
                <w:rFonts w:hint="eastAsia"/>
                <w:color w:val="FFFFFF"/>
                <w:sz w:val="32"/>
                <w:szCs w:val="32"/>
              </w:rPr>
              <w:t>Date</w:t>
            </w:r>
          </w:p>
        </w:tc>
      </w:tr>
      <w:tr w:rsidR="00000000">
        <w:tc>
          <w:tcPr>
            <w:tcW w:w="2410" w:type="dxa"/>
            <w:vAlign w:val="center"/>
          </w:tcPr>
          <w:p w:rsidR="00000000" w:rsidRDefault="00684750">
            <w:pPr>
              <w:jc w:val="center"/>
              <w:rPr>
                <w:rFonts w:hint="eastAsia"/>
                <w:b/>
                <w:sz w:val="28"/>
                <w:szCs w:val="28"/>
                <w:lang w:eastAsia="zh-CN"/>
              </w:rPr>
            </w:pPr>
            <w:r>
              <w:rPr>
                <w:rFonts w:hint="eastAsia"/>
                <w:b/>
                <w:sz w:val="28"/>
                <w:szCs w:val="28"/>
              </w:rPr>
              <w:t>编</w:t>
            </w:r>
            <w:r>
              <w:rPr>
                <w:rFonts w:hint="eastAsia"/>
                <w:b/>
                <w:sz w:val="28"/>
                <w:szCs w:val="28"/>
                <w:lang w:eastAsia="zh-CN"/>
              </w:rPr>
              <w:t xml:space="preserve">      </w:t>
            </w:r>
            <w:r>
              <w:rPr>
                <w:rFonts w:hint="eastAsia"/>
                <w:b/>
                <w:sz w:val="28"/>
                <w:szCs w:val="28"/>
              </w:rPr>
              <w:t>制</w:t>
            </w:r>
          </w:p>
          <w:p w:rsidR="00000000" w:rsidRDefault="0068475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Establishment</w:t>
            </w:r>
          </w:p>
        </w:tc>
        <w:tc>
          <w:tcPr>
            <w:tcW w:w="2977" w:type="dxa"/>
            <w:vAlign w:val="center"/>
          </w:tcPr>
          <w:p w:rsidR="00000000" w:rsidRDefault="00684750">
            <w:pPr>
              <w:jc w:val="center"/>
              <w:rPr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谢昊轩</w:t>
            </w:r>
          </w:p>
        </w:tc>
        <w:tc>
          <w:tcPr>
            <w:tcW w:w="2463" w:type="dxa"/>
            <w:vAlign w:val="center"/>
          </w:tcPr>
          <w:p w:rsidR="00000000" w:rsidRDefault="00684750">
            <w:pPr>
              <w:jc w:val="center"/>
              <w:rPr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202</w:t>
            </w:r>
            <w:r>
              <w:rPr>
                <w:sz w:val="28"/>
                <w:szCs w:val="28"/>
                <w:lang w:val="en-US" w:eastAsia="zh-CN"/>
              </w:rPr>
              <w:t>60309</w:t>
            </w:r>
          </w:p>
        </w:tc>
      </w:tr>
      <w:tr w:rsidR="00000000">
        <w:tc>
          <w:tcPr>
            <w:tcW w:w="2410" w:type="dxa"/>
            <w:vAlign w:val="center"/>
          </w:tcPr>
          <w:p w:rsidR="00000000" w:rsidRDefault="00684750">
            <w:pPr>
              <w:jc w:val="center"/>
              <w:rPr>
                <w:rFonts w:hint="eastAsia"/>
                <w:b/>
                <w:sz w:val="28"/>
                <w:szCs w:val="28"/>
                <w:lang w:eastAsia="zh-CN"/>
              </w:rPr>
            </w:pPr>
            <w:r>
              <w:rPr>
                <w:rFonts w:hint="eastAsia"/>
                <w:b/>
                <w:sz w:val="28"/>
                <w:szCs w:val="28"/>
              </w:rPr>
              <w:t>校</w:t>
            </w:r>
            <w:r>
              <w:rPr>
                <w:rFonts w:hint="eastAsia"/>
                <w:b/>
                <w:sz w:val="28"/>
                <w:szCs w:val="28"/>
                <w:lang w:eastAsia="zh-CN"/>
              </w:rPr>
              <w:t xml:space="preserve">      </w:t>
            </w:r>
            <w:r>
              <w:rPr>
                <w:rFonts w:hint="eastAsia"/>
                <w:b/>
                <w:sz w:val="28"/>
                <w:szCs w:val="28"/>
              </w:rPr>
              <w:t>对</w:t>
            </w:r>
          </w:p>
          <w:p w:rsidR="00000000" w:rsidRDefault="0068475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Proof</w:t>
            </w:r>
          </w:p>
        </w:tc>
        <w:tc>
          <w:tcPr>
            <w:tcW w:w="2977" w:type="dxa"/>
            <w:vAlign w:val="center"/>
          </w:tcPr>
          <w:p w:rsidR="00000000" w:rsidRDefault="00684750">
            <w:pPr>
              <w:jc w:val="center"/>
              <w:rPr>
                <w:rFonts w:hint="eastAsia"/>
                <w:sz w:val="44"/>
                <w:szCs w:val="44"/>
                <w:lang w:eastAsia="zh-CN"/>
              </w:rPr>
            </w:pPr>
          </w:p>
        </w:tc>
        <w:tc>
          <w:tcPr>
            <w:tcW w:w="2463" w:type="dxa"/>
            <w:vAlign w:val="center"/>
          </w:tcPr>
          <w:p w:rsidR="00000000" w:rsidRDefault="00684750">
            <w:pPr>
              <w:jc w:val="center"/>
              <w:rPr>
                <w:sz w:val="44"/>
                <w:szCs w:val="44"/>
              </w:rPr>
            </w:pPr>
          </w:p>
        </w:tc>
      </w:tr>
      <w:tr w:rsidR="00000000">
        <w:tc>
          <w:tcPr>
            <w:tcW w:w="2410" w:type="dxa"/>
            <w:vAlign w:val="center"/>
          </w:tcPr>
          <w:p w:rsidR="00000000" w:rsidRDefault="00684750">
            <w:pPr>
              <w:jc w:val="center"/>
              <w:rPr>
                <w:rFonts w:hint="eastAsia"/>
                <w:b/>
                <w:sz w:val="28"/>
                <w:szCs w:val="28"/>
                <w:lang w:eastAsia="zh-CN"/>
              </w:rPr>
            </w:pPr>
            <w:r>
              <w:rPr>
                <w:rFonts w:hint="eastAsia"/>
                <w:b/>
                <w:sz w:val="28"/>
                <w:szCs w:val="28"/>
              </w:rPr>
              <w:t>审</w:t>
            </w:r>
            <w:r>
              <w:rPr>
                <w:rFonts w:hint="eastAsia"/>
                <w:b/>
                <w:sz w:val="28"/>
                <w:szCs w:val="28"/>
                <w:lang w:eastAsia="zh-CN"/>
              </w:rPr>
              <w:t xml:space="preserve">      </w:t>
            </w:r>
            <w:r>
              <w:rPr>
                <w:rFonts w:hint="eastAsia"/>
                <w:b/>
                <w:sz w:val="28"/>
                <w:szCs w:val="28"/>
              </w:rPr>
              <w:t>核</w:t>
            </w:r>
          </w:p>
          <w:p w:rsidR="00000000" w:rsidRDefault="0068475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Review</w:t>
            </w:r>
          </w:p>
        </w:tc>
        <w:tc>
          <w:tcPr>
            <w:tcW w:w="2977" w:type="dxa"/>
            <w:vAlign w:val="center"/>
          </w:tcPr>
          <w:p w:rsidR="00000000" w:rsidRDefault="00684750">
            <w:pPr>
              <w:jc w:val="center"/>
              <w:rPr>
                <w:rFonts w:hint="eastAsia"/>
                <w:sz w:val="44"/>
                <w:szCs w:val="44"/>
                <w:lang w:eastAsia="zh-CN"/>
              </w:rPr>
            </w:pPr>
          </w:p>
        </w:tc>
        <w:tc>
          <w:tcPr>
            <w:tcW w:w="2463" w:type="dxa"/>
            <w:vAlign w:val="center"/>
          </w:tcPr>
          <w:p w:rsidR="00000000" w:rsidRDefault="00684750">
            <w:pPr>
              <w:jc w:val="center"/>
              <w:rPr>
                <w:sz w:val="44"/>
                <w:szCs w:val="44"/>
              </w:rPr>
            </w:pPr>
          </w:p>
        </w:tc>
      </w:tr>
      <w:tr w:rsidR="00000000">
        <w:tc>
          <w:tcPr>
            <w:tcW w:w="2410" w:type="dxa"/>
            <w:vAlign w:val="center"/>
          </w:tcPr>
          <w:p w:rsidR="00000000" w:rsidRDefault="00684750">
            <w:pPr>
              <w:jc w:val="center"/>
              <w:rPr>
                <w:b/>
                <w:sz w:val="28"/>
                <w:szCs w:val="28"/>
                <w:lang w:eastAsia="zh-CN"/>
              </w:rPr>
            </w:pPr>
            <w:r>
              <w:rPr>
                <w:rFonts w:hint="eastAsia"/>
                <w:b/>
                <w:sz w:val="28"/>
                <w:szCs w:val="28"/>
                <w:lang w:eastAsia="zh-CN"/>
              </w:rPr>
              <w:t>标准化</w:t>
            </w:r>
          </w:p>
          <w:p w:rsidR="00000000" w:rsidRDefault="00684750">
            <w:pPr>
              <w:jc w:val="center"/>
              <w:rPr>
                <w:rFonts w:hint="eastAsia"/>
                <w:b/>
                <w:sz w:val="28"/>
                <w:szCs w:val="28"/>
                <w:lang w:eastAsia="zh-CN"/>
              </w:rPr>
            </w:pPr>
            <w:r>
              <w:rPr>
                <w:rFonts w:hint="eastAsia"/>
                <w:b/>
                <w:sz w:val="28"/>
                <w:szCs w:val="28"/>
                <w:lang w:eastAsia="zh-CN"/>
              </w:rPr>
              <w:t>Standardization</w:t>
            </w:r>
          </w:p>
        </w:tc>
        <w:tc>
          <w:tcPr>
            <w:tcW w:w="2977" w:type="dxa"/>
            <w:vAlign w:val="center"/>
          </w:tcPr>
          <w:p w:rsidR="00000000" w:rsidRDefault="00684750">
            <w:pPr>
              <w:jc w:val="center"/>
              <w:rPr>
                <w:rFonts w:hint="eastAsia"/>
                <w:sz w:val="28"/>
                <w:szCs w:val="28"/>
                <w:lang w:eastAsia="zh-CN"/>
              </w:rPr>
            </w:pPr>
          </w:p>
        </w:tc>
        <w:tc>
          <w:tcPr>
            <w:tcW w:w="2463" w:type="dxa"/>
            <w:vAlign w:val="center"/>
          </w:tcPr>
          <w:p w:rsidR="00000000" w:rsidRDefault="00684750">
            <w:pPr>
              <w:jc w:val="center"/>
              <w:rPr>
                <w:sz w:val="44"/>
                <w:szCs w:val="44"/>
              </w:rPr>
            </w:pPr>
          </w:p>
        </w:tc>
      </w:tr>
      <w:tr w:rsidR="00000000">
        <w:tc>
          <w:tcPr>
            <w:tcW w:w="2410" w:type="dxa"/>
            <w:vAlign w:val="center"/>
          </w:tcPr>
          <w:p w:rsidR="00000000" w:rsidRDefault="00684750">
            <w:pPr>
              <w:jc w:val="center"/>
              <w:rPr>
                <w:rFonts w:hint="eastAsia"/>
                <w:b/>
                <w:sz w:val="28"/>
                <w:szCs w:val="28"/>
                <w:lang w:eastAsia="zh-CN"/>
              </w:rPr>
            </w:pPr>
            <w:r>
              <w:rPr>
                <w:rFonts w:hint="eastAsia"/>
                <w:b/>
                <w:sz w:val="28"/>
                <w:szCs w:val="28"/>
              </w:rPr>
              <w:t>批</w:t>
            </w:r>
            <w:r>
              <w:rPr>
                <w:rFonts w:hint="eastAsia"/>
                <w:b/>
                <w:sz w:val="28"/>
                <w:szCs w:val="28"/>
                <w:lang w:eastAsia="zh-CN"/>
              </w:rPr>
              <w:t xml:space="preserve">     </w:t>
            </w:r>
            <w:r>
              <w:rPr>
                <w:rFonts w:hint="eastAsia"/>
                <w:b/>
                <w:sz w:val="28"/>
                <w:szCs w:val="28"/>
              </w:rPr>
              <w:t>准</w:t>
            </w:r>
          </w:p>
          <w:p w:rsidR="00000000" w:rsidRDefault="0068475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Approve</w:t>
            </w:r>
          </w:p>
        </w:tc>
        <w:tc>
          <w:tcPr>
            <w:tcW w:w="2977" w:type="dxa"/>
            <w:vAlign w:val="center"/>
          </w:tcPr>
          <w:p w:rsidR="00000000" w:rsidRDefault="00684750">
            <w:pPr>
              <w:jc w:val="center"/>
              <w:rPr>
                <w:rFonts w:hint="eastAsia"/>
                <w:sz w:val="44"/>
                <w:szCs w:val="44"/>
                <w:lang w:eastAsia="zh-CN"/>
              </w:rPr>
            </w:pPr>
          </w:p>
        </w:tc>
        <w:tc>
          <w:tcPr>
            <w:tcW w:w="2463" w:type="dxa"/>
            <w:vAlign w:val="center"/>
          </w:tcPr>
          <w:p w:rsidR="00000000" w:rsidRDefault="00684750">
            <w:pPr>
              <w:jc w:val="center"/>
              <w:rPr>
                <w:sz w:val="44"/>
                <w:szCs w:val="44"/>
              </w:rPr>
            </w:pPr>
          </w:p>
        </w:tc>
      </w:tr>
    </w:tbl>
    <w:p w:rsidR="00000000" w:rsidRDefault="00684750">
      <w:pPr>
        <w:spacing w:line="360" w:lineRule="auto"/>
        <w:rPr>
          <w:rFonts w:hint="eastAsia"/>
          <w:lang w:eastAsia="zh-CN"/>
        </w:rPr>
      </w:pPr>
    </w:p>
    <w:p w:rsidR="00000000" w:rsidRDefault="00684750">
      <w:pPr>
        <w:pageBreakBefore/>
        <w:spacing w:line="360" w:lineRule="auto"/>
        <w:rPr>
          <w:rFonts w:hint="eastAsia"/>
          <w:lang w:eastAsia="zh-CN"/>
        </w:rPr>
      </w:pPr>
      <w:bookmarkStart w:id="3" w:name="_GoBack"/>
      <w:bookmarkEnd w:id="3"/>
      <w:r>
        <w:rPr>
          <w:rFonts w:ascii="微软雅黑" w:hAnsi="微软雅黑" w:hint="eastAsia"/>
          <w:sz w:val="28"/>
          <w:szCs w:val="28"/>
        </w:rPr>
        <w:lastRenderedPageBreak/>
        <w:t>版本</w:t>
      </w:r>
      <w:r>
        <w:rPr>
          <w:rFonts w:ascii="微软雅黑" w:hAnsi="微软雅黑" w:hint="eastAsia"/>
          <w:sz w:val="28"/>
          <w:szCs w:val="28"/>
          <w:lang w:eastAsia="zh-CN"/>
        </w:rPr>
        <w:t>历史</w:t>
      </w:r>
      <w:r>
        <w:rPr>
          <w:rFonts w:ascii="微软雅黑" w:hAnsi="微软雅黑" w:hint="eastAsia"/>
          <w:sz w:val="28"/>
          <w:szCs w:val="28"/>
        </w:rPr>
        <w:t xml:space="preserve"> </w:t>
      </w:r>
      <w:r>
        <w:rPr>
          <w:rFonts w:ascii="Verdana" w:hAnsi="Verdana" w:hint="eastAsia"/>
          <w:sz w:val="28"/>
          <w:szCs w:val="28"/>
        </w:rPr>
        <w:t xml:space="preserve">Revisions </w:t>
      </w:r>
      <w:r>
        <w:rPr>
          <w:rFonts w:ascii="Verdana" w:hAnsi="Verdana" w:hint="eastAsia"/>
          <w:sz w:val="28"/>
          <w:szCs w:val="28"/>
          <w:lang w:eastAsia="zh-CN"/>
        </w:rPr>
        <w:t>History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4338"/>
        <w:gridCol w:w="1474"/>
        <w:gridCol w:w="1701"/>
      </w:tblGrid>
      <w:tr w:rsidR="00000000">
        <w:tc>
          <w:tcPr>
            <w:tcW w:w="2268" w:type="dxa"/>
            <w:shd w:val="clear" w:color="auto" w:fill="0070C0"/>
          </w:tcPr>
          <w:p w:rsidR="00000000" w:rsidRDefault="00684750">
            <w:pPr>
              <w:jc w:val="center"/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>版本号</w:t>
            </w:r>
          </w:p>
          <w:p w:rsidR="00000000" w:rsidRDefault="00684750">
            <w:pPr>
              <w:jc w:val="center"/>
              <w:rPr>
                <w:rFonts w:cs="Arial"/>
                <w:sz w:val="24"/>
                <w:szCs w:val="24"/>
                <w:lang w:eastAsia="zh-CN"/>
              </w:rPr>
            </w:pPr>
            <w:r>
              <w:rPr>
                <w:rFonts w:cs="Arial"/>
                <w:sz w:val="24"/>
                <w:szCs w:val="24"/>
                <w:lang w:eastAsia="zh-CN"/>
              </w:rPr>
              <w:t>V</w:t>
            </w:r>
            <w:r>
              <w:rPr>
                <w:rFonts w:cs="Arial"/>
                <w:sz w:val="24"/>
                <w:szCs w:val="24"/>
              </w:rPr>
              <w:t>ersion N</w:t>
            </w:r>
            <w:r>
              <w:rPr>
                <w:rFonts w:cs="Arial"/>
                <w:sz w:val="24"/>
                <w:szCs w:val="24"/>
                <w:lang w:eastAsia="zh-CN"/>
              </w:rPr>
              <w:t>umber</w:t>
            </w:r>
          </w:p>
        </w:tc>
        <w:tc>
          <w:tcPr>
            <w:tcW w:w="4338" w:type="dxa"/>
            <w:shd w:val="clear" w:color="auto" w:fill="0070C0"/>
          </w:tcPr>
          <w:p w:rsidR="00000000" w:rsidRDefault="00684750">
            <w:pPr>
              <w:jc w:val="center"/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>修</w:t>
            </w:r>
            <w:r>
              <w:rPr>
                <w:rFonts w:cs="Arial"/>
                <w:sz w:val="24"/>
                <w:szCs w:val="24"/>
                <w:lang w:eastAsia="zh-CN"/>
              </w:rPr>
              <w:t>改项目</w:t>
            </w:r>
          </w:p>
          <w:p w:rsidR="00000000" w:rsidRDefault="00684750">
            <w:pPr>
              <w:jc w:val="center"/>
              <w:rPr>
                <w:rFonts w:cs="Arial"/>
                <w:sz w:val="24"/>
                <w:szCs w:val="24"/>
                <w:lang w:eastAsia="zh-CN"/>
              </w:rPr>
            </w:pPr>
            <w:r>
              <w:rPr>
                <w:rFonts w:cs="Arial"/>
                <w:sz w:val="24"/>
                <w:szCs w:val="24"/>
                <w:lang w:eastAsia="zh-CN"/>
              </w:rPr>
              <w:t>To modify the pro</w:t>
            </w:r>
            <w:r>
              <w:rPr>
                <w:rFonts w:cs="Arial"/>
                <w:sz w:val="24"/>
                <w:szCs w:val="24"/>
                <w:lang w:eastAsia="zh-CN"/>
              </w:rPr>
              <w:t>ject</w:t>
            </w:r>
          </w:p>
        </w:tc>
        <w:tc>
          <w:tcPr>
            <w:tcW w:w="1474" w:type="dxa"/>
            <w:shd w:val="clear" w:color="auto" w:fill="0070C0"/>
          </w:tcPr>
          <w:p w:rsidR="00000000" w:rsidRDefault="00684750">
            <w:pPr>
              <w:jc w:val="center"/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>修订者</w:t>
            </w:r>
          </w:p>
          <w:p w:rsidR="00000000" w:rsidRDefault="00684750">
            <w:pPr>
              <w:jc w:val="center"/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>Redactor</w:t>
            </w:r>
          </w:p>
        </w:tc>
        <w:tc>
          <w:tcPr>
            <w:tcW w:w="1701" w:type="dxa"/>
            <w:shd w:val="clear" w:color="auto" w:fill="0070C0"/>
          </w:tcPr>
          <w:p w:rsidR="00000000" w:rsidRDefault="00684750">
            <w:pPr>
              <w:jc w:val="center"/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>日期</w:t>
            </w:r>
          </w:p>
          <w:p w:rsidR="00000000" w:rsidRDefault="00684750">
            <w:pPr>
              <w:jc w:val="center"/>
              <w:rPr>
                <w:rFonts w:cs="Arial"/>
              </w:rPr>
            </w:pPr>
            <w:r>
              <w:rPr>
                <w:rFonts w:cs="Arial"/>
                <w:sz w:val="24"/>
                <w:szCs w:val="24"/>
              </w:rPr>
              <w:t>Date</w:t>
            </w:r>
          </w:p>
        </w:tc>
      </w:tr>
      <w:tr w:rsidR="00000000">
        <w:tc>
          <w:tcPr>
            <w:tcW w:w="2268" w:type="dxa"/>
            <w:vAlign w:val="center"/>
          </w:tcPr>
          <w:p w:rsidR="00000000" w:rsidRDefault="00684750">
            <w:pPr>
              <w:jc w:val="center"/>
              <w:rPr>
                <w:rFonts w:cs="Arial"/>
                <w:sz w:val="28"/>
                <w:szCs w:val="28"/>
                <w:lang w:eastAsia="zh-CN"/>
              </w:rPr>
            </w:pPr>
            <w:r>
              <w:rPr>
                <w:rFonts w:cs="Arial"/>
                <w:sz w:val="28"/>
                <w:szCs w:val="28"/>
                <w:lang w:eastAsia="zh-CN"/>
              </w:rPr>
              <w:t>A</w:t>
            </w:r>
            <w:r>
              <w:rPr>
                <w:rFonts w:cs="Arial" w:hint="eastAsia"/>
                <w:sz w:val="28"/>
                <w:szCs w:val="28"/>
                <w:lang w:eastAsia="zh-CN"/>
              </w:rPr>
              <w:t>0</w:t>
            </w:r>
          </w:p>
        </w:tc>
        <w:tc>
          <w:tcPr>
            <w:tcW w:w="4338" w:type="dxa"/>
            <w:vAlign w:val="center"/>
          </w:tcPr>
          <w:p w:rsidR="00000000" w:rsidRDefault="00684750">
            <w:pPr>
              <w:jc w:val="center"/>
              <w:rPr>
                <w:rFonts w:ascii="宋体" w:hAnsi="宋体" w:cs="Arial"/>
                <w:sz w:val="28"/>
                <w:szCs w:val="28"/>
              </w:rPr>
            </w:pPr>
            <w:r>
              <w:rPr>
                <w:rFonts w:ascii="宋体" w:hAnsi="宋体" w:cs="Arial"/>
                <w:sz w:val="28"/>
                <w:szCs w:val="28"/>
                <w:lang w:eastAsia="zh-CN"/>
              </w:rPr>
              <w:t>初始版本</w:t>
            </w:r>
          </w:p>
        </w:tc>
        <w:tc>
          <w:tcPr>
            <w:tcW w:w="1474" w:type="dxa"/>
            <w:vAlign w:val="center"/>
          </w:tcPr>
          <w:p w:rsidR="00000000" w:rsidRDefault="00684750">
            <w:pPr>
              <w:jc w:val="center"/>
              <w:rPr>
                <w:rFonts w:ascii="宋体" w:hAnsi="宋体" w:cs="Arial"/>
                <w:sz w:val="28"/>
                <w:szCs w:val="28"/>
                <w:lang w:val="en-US" w:eastAsia="zh-CN"/>
              </w:rPr>
            </w:pPr>
            <w:r>
              <w:rPr>
                <w:rFonts w:ascii="宋体" w:hAnsi="宋体" w:cs="Arial" w:hint="eastAsia"/>
                <w:sz w:val="28"/>
                <w:szCs w:val="28"/>
                <w:lang w:val="en-US" w:eastAsia="zh-CN"/>
              </w:rPr>
              <w:t>谢昊轩</w:t>
            </w:r>
          </w:p>
        </w:tc>
        <w:tc>
          <w:tcPr>
            <w:tcW w:w="1701" w:type="dxa"/>
            <w:vAlign w:val="center"/>
          </w:tcPr>
          <w:p w:rsidR="00000000" w:rsidRDefault="00684750">
            <w:pPr>
              <w:jc w:val="center"/>
              <w:rPr>
                <w:rFonts w:cs="Arial"/>
                <w:sz w:val="28"/>
                <w:szCs w:val="28"/>
                <w:lang w:eastAsia="zh-CN"/>
              </w:rPr>
            </w:pPr>
          </w:p>
        </w:tc>
      </w:tr>
      <w:tr w:rsidR="00000000">
        <w:tc>
          <w:tcPr>
            <w:tcW w:w="2268" w:type="dxa"/>
            <w:vAlign w:val="center"/>
          </w:tcPr>
          <w:p w:rsidR="00000000" w:rsidRDefault="00684750">
            <w:pPr>
              <w:jc w:val="center"/>
              <w:rPr>
                <w:rFonts w:cs="Arial"/>
                <w:sz w:val="28"/>
                <w:szCs w:val="28"/>
                <w:lang w:eastAsia="zh-CN"/>
              </w:rPr>
            </w:pPr>
          </w:p>
        </w:tc>
        <w:tc>
          <w:tcPr>
            <w:tcW w:w="4338" w:type="dxa"/>
            <w:vAlign w:val="center"/>
          </w:tcPr>
          <w:p w:rsidR="00000000" w:rsidRDefault="00684750">
            <w:pPr>
              <w:ind w:left="360"/>
              <w:rPr>
                <w:rFonts w:cs="Arial" w:hint="eastAsia"/>
                <w:sz w:val="28"/>
                <w:szCs w:val="28"/>
                <w:lang w:eastAsia="zh-CN"/>
              </w:rPr>
            </w:pPr>
          </w:p>
        </w:tc>
        <w:tc>
          <w:tcPr>
            <w:tcW w:w="1474" w:type="dxa"/>
            <w:vAlign w:val="center"/>
          </w:tcPr>
          <w:p w:rsidR="00000000" w:rsidRDefault="00684750">
            <w:pPr>
              <w:jc w:val="center"/>
              <w:rPr>
                <w:rFonts w:cs="Arial"/>
                <w:sz w:val="28"/>
                <w:szCs w:val="28"/>
                <w:lang w:eastAsia="zh-CN"/>
              </w:rPr>
            </w:pPr>
          </w:p>
        </w:tc>
        <w:tc>
          <w:tcPr>
            <w:tcW w:w="1701" w:type="dxa"/>
            <w:vAlign w:val="center"/>
          </w:tcPr>
          <w:p w:rsidR="00000000" w:rsidRDefault="00684750">
            <w:pPr>
              <w:jc w:val="center"/>
              <w:rPr>
                <w:rFonts w:cs="Arial" w:hint="eastAsia"/>
                <w:sz w:val="24"/>
                <w:szCs w:val="24"/>
                <w:lang w:eastAsia="zh-CN"/>
              </w:rPr>
            </w:pPr>
          </w:p>
        </w:tc>
      </w:tr>
      <w:tr w:rsidR="00000000">
        <w:tc>
          <w:tcPr>
            <w:tcW w:w="2268" w:type="dxa"/>
            <w:vAlign w:val="center"/>
          </w:tcPr>
          <w:p w:rsidR="00000000" w:rsidRDefault="00684750">
            <w:pPr>
              <w:jc w:val="center"/>
              <w:rPr>
                <w:rFonts w:cs="Arial"/>
                <w:sz w:val="28"/>
                <w:szCs w:val="28"/>
              </w:rPr>
            </w:pPr>
          </w:p>
        </w:tc>
        <w:tc>
          <w:tcPr>
            <w:tcW w:w="4338" w:type="dxa"/>
            <w:vAlign w:val="center"/>
          </w:tcPr>
          <w:p w:rsidR="00000000" w:rsidRDefault="00684750">
            <w:pPr>
              <w:jc w:val="center"/>
              <w:rPr>
                <w:rFonts w:cs="Arial"/>
                <w:sz w:val="28"/>
                <w:szCs w:val="28"/>
                <w:lang w:eastAsia="zh-CN"/>
              </w:rPr>
            </w:pPr>
          </w:p>
        </w:tc>
        <w:tc>
          <w:tcPr>
            <w:tcW w:w="1474" w:type="dxa"/>
            <w:vAlign w:val="center"/>
          </w:tcPr>
          <w:p w:rsidR="00000000" w:rsidRDefault="00684750">
            <w:pPr>
              <w:jc w:val="center"/>
              <w:rPr>
                <w:rFonts w:cs="Arial"/>
                <w:sz w:val="28"/>
                <w:szCs w:val="28"/>
              </w:rPr>
            </w:pPr>
          </w:p>
        </w:tc>
        <w:tc>
          <w:tcPr>
            <w:tcW w:w="1701" w:type="dxa"/>
            <w:vAlign w:val="center"/>
          </w:tcPr>
          <w:p w:rsidR="00000000" w:rsidRDefault="00684750">
            <w:pPr>
              <w:jc w:val="center"/>
              <w:rPr>
                <w:rFonts w:cs="Arial"/>
                <w:sz w:val="28"/>
                <w:szCs w:val="28"/>
              </w:rPr>
            </w:pPr>
          </w:p>
        </w:tc>
      </w:tr>
      <w:tr w:rsidR="00000000">
        <w:tc>
          <w:tcPr>
            <w:tcW w:w="2268" w:type="dxa"/>
            <w:vAlign w:val="center"/>
          </w:tcPr>
          <w:p w:rsidR="00000000" w:rsidRDefault="00684750">
            <w:pPr>
              <w:jc w:val="center"/>
              <w:rPr>
                <w:rFonts w:cs="Arial"/>
                <w:sz w:val="28"/>
                <w:szCs w:val="28"/>
              </w:rPr>
            </w:pPr>
          </w:p>
        </w:tc>
        <w:tc>
          <w:tcPr>
            <w:tcW w:w="4338" w:type="dxa"/>
            <w:vAlign w:val="center"/>
          </w:tcPr>
          <w:p w:rsidR="00000000" w:rsidRDefault="00684750">
            <w:pPr>
              <w:jc w:val="center"/>
              <w:rPr>
                <w:rFonts w:cs="Arial"/>
                <w:sz w:val="28"/>
                <w:szCs w:val="28"/>
              </w:rPr>
            </w:pPr>
          </w:p>
        </w:tc>
        <w:tc>
          <w:tcPr>
            <w:tcW w:w="1474" w:type="dxa"/>
            <w:vAlign w:val="center"/>
          </w:tcPr>
          <w:p w:rsidR="00000000" w:rsidRDefault="00684750">
            <w:pPr>
              <w:jc w:val="center"/>
              <w:rPr>
                <w:rFonts w:cs="Arial"/>
                <w:sz w:val="28"/>
                <w:szCs w:val="28"/>
              </w:rPr>
            </w:pPr>
          </w:p>
        </w:tc>
        <w:tc>
          <w:tcPr>
            <w:tcW w:w="1701" w:type="dxa"/>
            <w:vAlign w:val="center"/>
          </w:tcPr>
          <w:p w:rsidR="00000000" w:rsidRDefault="00684750">
            <w:pPr>
              <w:jc w:val="center"/>
              <w:rPr>
                <w:rFonts w:cs="Arial"/>
                <w:sz w:val="28"/>
                <w:szCs w:val="28"/>
              </w:rPr>
            </w:pPr>
          </w:p>
        </w:tc>
      </w:tr>
      <w:tr w:rsidR="00000000">
        <w:tc>
          <w:tcPr>
            <w:tcW w:w="2268" w:type="dxa"/>
            <w:vAlign w:val="center"/>
          </w:tcPr>
          <w:p w:rsidR="00000000" w:rsidRDefault="00684750">
            <w:pPr>
              <w:jc w:val="center"/>
              <w:rPr>
                <w:rFonts w:cs="Arial"/>
                <w:sz w:val="28"/>
                <w:szCs w:val="28"/>
              </w:rPr>
            </w:pPr>
          </w:p>
        </w:tc>
        <w:tc>
          <w:tcPr>
            <w:tcW w:w="4338" w:type="dxa"/>
            <w:vAlign w:val="center"/>
          </w:tcPr>
          <w:p w:rsidR="00000000" w:rsidRDefault="00684750">
            <w:pPr>
              <w:jc w:val="center"/>
              <w:rPr>
                <w:rFonts w:cs="Arial"/>
                <w:sz w:val="28"/>
                <w:szCs w:val="28"/>
              </w:rPr>
            </w:pPr>
          </w:p>
        </w:tc>
        <w:tc>
          <w:tcPr>
            <w:tcW w:w="1474" w:type="dxa"/>
            <w:vAlign w:val="center"/>
          </w:tcPr>
          <w:p w:rsidR="00000000" w:rsidRDefault="00684750">
            <w:pPr>
              <w:jc w:val="center"/>
              <w:rPr>
                <w:rFonts w:cs="Arial"/>
                <w:sz w:val="28"/>
                <w:szCs w:val="28"/>
              </w:rPr>
            </w:pPr>
          </w:p>
        </w:tc>
        <w:tc>
          <w:tcPr>
            <w:tcW w:w="1701" w:type="dxa"/>
            <w:vAlign w:val="center"/>
          </w:tcPr>
          <w:p w:rsidR="00000000" w:rsidRDefault="00684750">
            <w:pPr>
              <w:jc w:val="center"/>
              <w:rPr>
                <w:rFonts w:cs="Arial"/>
                <w:sz w:val="28"/>
                <w:szCs w:val="28"/>
              </w:rPr>
            </w:pPr>
          </w:p>
        </w:tc>
      </w:tr>
      <w:tr w:rsidR="00000000">
        <w:tc>
          <w:tcPr>
            <w:tcW w:w="2268" w:type="dxa"/>
            <w:vAlign w:val="center"/>
          </w:tcPr>
          <w:p w:rsidR="00000000" w:rsidRDefault="00684750">
            <w:pPr>
              <w:jc w:val="center"/>
              <w:rPr>
                <w:rFonts w:cs="Arial"/>
                <w:sz w:val="28"/>
                <w:szCs w:val="28"/>
              </w:rPr>
            </w:pPr>
          </w:p>
        </w:tc>
        <w:tc>
          <w:tcPr>
            <w:tcW w:w="4338" w:type="dxa"/>
            <w:vAlign w:val="center"/>
          </w:tcPr>
          <w:p w:rsidR="00000000" w:rsidRDefault="00684750">
            <w:pPr>
              <w:jc w:val="center"/>
              <w:rPr>
                <w:rFonts w:cs="Arial"/>
                <w:sz w:val="28"/>
                <w:szCs w:val="28"/>
              </w:rPr>
            </w:pPr>
          </w:p>
        </w:tc>
        <w:tc>
          <w:tcPr>
            <w:tcW w:w="1474" w:type="dxa"/>
            <w:vAlign w:val="center"/>
          </w:tcPr>
          <w:p w:rsidR="00000000" w:rsidRDefault="00684750">
            <w:pPr>
              <w:jc w:val="center"/>
              <w:rPr>
                <w:rFonts w:cs="Arial"/>
                <w:sz w:val="28"/>
                <w:szCs w:val="28"/>
              </w:rPr>
            </w:pPr>
          </w:p>
        </w:tc>
        <w:tc>
          <w:tcPr>
            <w:tcW w:w="1701" w:type="dxa"/>
            <w:vAlign w:val="center"/>
          </w:tcPr>
          <w:p w:rsidR="00000000" w:rsidRDefault="00684750">
            <w:pPr>
              <w:jc w:val="center"/>
              <w:rPr>
                <w:rFonts w:cs="Arial"/>
                <w:sz w:val="28"/>
                <w:szCs w:val="28"/>
              </w:rPr>
            </w:pPr>
          </w:p>
        </w:tc>
      </w:tr>
      <w:tr w:rsidR="00000000">
        <w:tc>
          <w:tcPr>
            <w:tcW w:w="2268" w:type="dxa"/>
            <w:vAlign w:val="center"/>
          </w:tcPr>
          <w:p w:rsidR="00000000" w:rsidRDefault="00684750">
            <w:pPr>
              <w:jc w:val="center"/>
              <w:rPr>
                <w:rFonts w:cs="Arial"/>
                <w:sz w:val="28"/>
                <w:szCs w:val="28"/>
              </w:rPr>
            </w:pPr>
          </w:p>
        </w:tc>
        <w:tc>
          <w:tcPr>
            <w:tcW w:w="4338" w:type="dxa"/>
            <w:vAlign w:val="center"/>
          </w:tcPr>
          <w:p w:rsidR="00000000" w:rsidRDefault="00684750">
            <w:pPr>
              <w:jc w:val="center"/>
              <w:rPr>
                <w:rFonts w:cs="Arial"/>
                <w:sz w:val="28"/>
                <w:szCs w:val="28"/>
              </w:rPr>
            </w:pPr>
          </w:p>
        </w:tc>
        <w:tc>
          <w:tcPr>
            <w:tcW w:w="1474" w:type="dxa"/>
            <w:vAlign w:val="center"/>
          </w:tcPr>
          <w:p w:rsidR="00000000" w:rsidRDefault="00684750">
            <w:pPr>
              <w:jc w:val="center"/>
              <w:rPr>
                <w:rFonts w:cs="Arial"/>
                <w:sz w:val="28"/>
                <w:szCs w:val="28"/>
              </w:rPr>
            </w:pPr>
          </w:p>
        </w:tc>
        <w:tc>
          <w:tcPr>
            <w:tcW w:w="1701" w:type="dxa"/>
            <w:vAlign w:val="center"/>
          </w:tcPr>
          <w:p w:rsidR="00000000" w:rsidRDefault="00684750">
            <w:pPr>
              <w:jc w:val="center"/>
              <w:rPr>
                <w:rFonts w:cs="Arial"/>
                <w:sz w:val="28"/>
                <w:szCs w:val="28"/>
              </w:rPr>
            </w:pPr>
          </w:p>
        </w:tc>
      </w:tr>
      <w:tr w:rsidR="00000000">
        <w:tc>
          <w:tcPr>
            <w:tcW w:w="2268" w:type="dxa"/>
            <w:vAlign w:val="center"/>
          </w:tcPr>
          <w:p w:rsidR="00000000" w:rsidRDefault="00684750">
            <w:pPr>
              <w:jc w:val="center"/>
              <w:rPr>
                <w:rFonts w:cs="Arial"/>
                <w:sz w:val="28"/>
                <w:szCs w:val="28"/>
              </w:rPr>
            </w:pPr>
          </w:p>
        </w:tc>
        <w:tc>
          <w:tcPr>
            <w:tcW w:w="4338" w:type="dxa"/>
            <w:vAlign w:val="center"/>
          </w:tcPr>
          <w:p w:rsidR="00000000" w:rsidRDefault="00684750">
            <w:pPr>
              <w:jc w:val="center"/>
              <w:rPr>
                <w:rFonts w:cs="Arial"/>
                <w:sz w:val="28"/>
                <w:szCs w:val="28"/>
              </w:rPr>
            </w:pPr>
          </w:p>
        </w:tc>
        <w:tc>
          <w:tcPr>
            <w:tcW w:w="1474" w:type="dxa"/>
            <w:vAlign w:val="center"/>
          </w:tcPr>
          <w:p w:rsidR="00000000" w:rsidRDefault="00684750">
            <w:pPr>
              <w:jc w:val="center"/>
              <w:rPr>
                <w:rFonts w:cs="Arial"/>
                <w:sz w:val="28"/>
                <w:szCs w:val="28"/>
              </w:rPr>
            </w:pPr>
          </w:p>
        </w:tc>
        <w:tc>
          <w:tcPr>
            <w:tcW w:w="1701" w:type="dxa"/>
            <w:vAlign w:val="center"/>
          </w:tcPr>
          <w:p w:rsidR="00000000" w:rsidRDefault="00684750">
            <w:pPr>
              <w:jc w:val="center"/>
              <w:rPr>
                <w:rFonts w:cs="Arial"/>
                <w:sz w:val="28"/>
                <w:szCs w:val="28"/>
              </w:rPr>
            </w:pPr>
          </w:p>
        </w:tc>
      </w:tr>
      <w:tr w:rsidR="00000000">
        <w:tc>
          <w:tcPr>
            <w:tcW w:w="2268" w:type="dxa"/>
            <w:vAlign w:val="center"/>
          </w:tcPr>
          <w:p w:rsidR="00000000" w:rsidRDefault="00684750">
            <w:pPr>
              <w:jc w:val="center"/>
              <w:rPr>
                <w:rFonts w:cs="Arial"/>
                <w:sz w:val="28"/>
                <w:szCs w:val="28"/>
              </w:rPr>
            </w:pPr>
          </w:p>
        </w:tc>
        <w:tc>
          <w:tcPr>
            <w:tcW w:w="4338" w:type="dxa"/>
            <w:vAlign w:val="center"/>
          </w:tcPr>
          <w:p w:rsidR="00000000" w:rsidRDefault="00684750">
            <w:pPr>
              <w:jc w:val="center"/>
              <w:rPr>
                <w:rFonts w:cs="Arial"/>
                <w:sz w:val="28"/>
                <w:szCs w:val="28"/>
              </w:rPr>
            </w:pPr>
          </w:p>
        </w:tc>
        <w:tc>
          <w:tcPr>
            <w:tcW w:w="1474" w:type="dxa"/>
            <w:vAlign w:val="center"/>
          </w:tcPr>
          <w:p w:rsidR="00000000" w:rsidRDefault="00684750">
            <w:pPr>
              <w:jc w:val="center"/>
              <w:rPr>
                <w:rFonts w:cs="Arial"/>
                <w:sz w:val="28"/>
                <w:szCs w:val="28"/>
              </w:rPr>
            </w:pPr>
          </w:p>
        </w:tc>
        <w:tc>
          <w:tcPr>
            <w:tcW w:w="1701" w:type="dxa"/>
            <w:vAlign w:val="center"/>
          </w:tcPr>
          <w:p w:rsidR="00000000" w:rsidRDefault="00684750">
            <w:pPr>
              <w:jc w:val="center"/>
              <w:rPr>
                <w:rFonts w:cs="Arial"/>
                <w:sz w:val="28"/>
                <w:szCs w:val="28"/>
              </w:rPr>
            </w:pPr>
          </w:p>
        </w:tc>
      </w:tr>
      <w:tr w:rsidR="00000000">
        <w:tc>
          <w:tcPr>
            <w:tcW w:w="2268" w:type="dxa"/>
            <w:vAlign w:val="center"/>
          </w:tcPr>
          <w:p w:rsidR="00000000" w:rsidRDefault="00684750">
            <w:pPr>
              <w:jc w:val="center"/>
              <w:rPr>
                <w:rFonts w:cs="Arial"/>
                <w:sz w:val="28"/>
                <w:szCs w:val="28"/>
              </w:rPr>
            </w:pPr>
          </w:p>
        </w:tc>
        <w:tc>
          <w:tcPr>
            <w:tcW w:w="4338" w:type="dxa"/>
            <w:vAlign w:val="center"/>
          </w:tcPr>
          <w:p w:rsidR="00000000" w:rsidRDefault="00684750">
            <w:pPr>
              <w:jc w:val="center"/>
              <w:rPr>
                <w:rFonts w:cs="Arial"/>
                <w:sz w:val="28"/>
                <w:szCs w:val="28"/>
              </w:rPr>
            </w:pPr>
          </w:p>
        </w:tc>
        <w:tc>
          <w:tcPr>
            <w:tcW w:w="1474" w:type="dxa"/>
            <w:vAlign w:val="center"/>
          </w:tcPr>
          <w:p w:rsidR="00000000" w:rsidRDefault="00684750">
            <w:pPr>
              <w:jc w:val="center"/>
              <w:rPr>
                <w:rFonts w:cs="Arial"/>
                <w:sz w:val="28"/>
                <w:szCs w:val="28"/>
              </w:rPr>
            </w:pPr>
          </w:p>
        </w:tc>
        <w:tc>
          <w:tcPr>
            <w:tcW w:w="1701" w:type="dxa"/>
            <w:vAlign w:val="center"/>
          </w:tcPr>
          <w:p w:rsidR="00000000" w:rsidRDefault="00684750">
            <w:pPr>
              <w:jc w:val="center"/>
              <w:rPr>
                <w:rFonts w:cs="Arial"/>
                <w:sz w:val="28"/>
                <w:szCs w:val="28"/>
              </w:rPr>
            </w:pPr>
          </w:p>
        </w:tc>
      </w:tr>
      <w:tr w:rsidR="00000000">
        <w:tc>
          <w:tcPr>
            <w:tcW w:w="2268" w:type="dxa"/>
            <w:vAlign w:val="center"/>
          </w:tcPr>
          <w:p w:rsidR="00000000" w:rsidRDefault="00684750">
            <w:pPr>
              <w:jc w:val="center"/>
              <w:rPr>
                <w:rFonts w:cs="Arial"/>
                <w:sz w:val="28"/>
                <w:szCs w:val="28"/>
              </w:rPr>
            </w:pPr>
          </w:p>
        </w:tc>
        <w:tc>
          <w:tcPr>
            <w:tcW w:w="4338" w:type="dxa"/>
            <w:vAlign w:val="center"/>
          </w:tcPr>
          <w:p w:rsidR="00000000" w:rsidRDefault="00684750">
            <w:pPr>
              <w:jc w:val="center"/>
              <w:rPr>
                <w:rFonts w:cs="Arial"/>
                <w:sz w:val="28"/>
                <w:szCs w:val="28"/>
              </w:rPr>
            </w:pPr>
          </w:p>
        </w:tc>
        <w:tc>
          <w:tcPr>
            <w:tcW w:w="1474" w:type="dxa"/>
            <w:vAlign w:val="center"/>
          </w:tcPr>
          <w:p w:rsidR="00000000" w:rsidRDefault="00684750">
            <w:pPr>
              <w:jc w:val="center"/>
              <w:rPr>
                <w:rFonts w:cs="Arial"/>
                <w:sz w:val="28"/>
                <w:szCs w:val="28"/>
              </w:rPr>
            </w:pPr>
          </w:p>
        </w:tc>
        <w:tc>
          <w:tcPr>
            <w:tcW w:w="1701" w:type="dxa"/>
            <w:vAlign w:val="center"/>
          </w:tcPr>
          <w:p w:rsidR="00000000" w:rsidRDefault="00684750">
            <w:pPr>
              <w:jc w:val="center"/>
              <w:rPr>
                <w:rFonts w:cs="Arial"/>
                <w:sz w:val="28"/>
                <w:szCs w:val="28"/>
              </w:rPr>
            </w:pPr>
          </w:p>
        </w:tc>
      </w:tr>
      <w:tr w:rsidR="00000000">
        <w:tc>
          <w:tcPr>
            <w:tcW w:w="2268" w:type="dxa"/>
            <w:vAlign w:val="center"/>
          </w:tcPr>
          <w:p w:rsidR="00000000" w:rsidRDefault="00684750">
            <w:pPr>
              <w:jc w:val="center"/>
              <w:rPr>
                <w:rFonts w:cs="Arial"/>
                <w:sz w:val="28"/>
                <w:szCs w:val="28"/>
              </w:rPr>
            </w:pPr>
          </w:p>
        </w:tc>
        <w:tc>
          <w:tcPr>
            <w:tcW w:w="4338" w:type="dxa"/>
            <w:vAlign w:val="center"/>
          </w:tcPr>
          <w:p w:rsidR="00000000" w:rsidRDefault="00684750">
            <w:pPr>
              <w:jc w:val="center"/>
              <w:rPr>
                <w:rFonts w:cs="Arial"/>
                <w:sz w:val="28"/>
                <w:szCs w:val="28"/>
              </w:rPr>
            </w:pPr>
          </w:p>
        </w:tc>
        <w:tc>
          <w:tcPr>
            <w:tcW w:w="1474" w:type="dxa"/>
            <w:vAlign w:val="center"/>
          </w:tcPr>
          <w:p w:rsidR="00000000" w:rsidRDefault="00684750">
            <w:pPr>
              <w:jc w:val="center"/>
              <w:rPr>
                <w:rFonts w:cs="Arial"/>
                <w:sz w:val="28"/>
                <w:szCs w:val="28"/>
              </w:rPr>
            </w:pPr>
          </w:p>
        </w:tc>
        <w:tc>
          <w:tcPr>
            <w:tcW w:w="1701" w:type="dxa"/>
            <w:vAlign w:val="center"/>
          </w:tcPr>
          <w:p w:rsidR="00000000" w:rsidRDefault="00684750">
            <w:pPr>
              <w:jc w:val="center"/>
              <w:rPr>
                <w:rFonts w:cs="Arial"/>
                <w:sz w:val="28"/>
                <w:szCs w:val="28"/>
              </w:rPr>
            </w:pPr>
          </w:p>
        </w:tc>
      </w:tr>
      <w:tr w:rsidR="00000000">
        <w:tc>
          <w:tcPr>
            <w:tcW w:w="2268" w:type="dxa"/>
            <w:vAlign w:val="center"/>
          </w:tcPr>
          <w:p w:rsidR="00000000" w:rsidRDefault="00684750">
            <w:pPr>
              <w:jc w:val="center"/>
              <w:rPr>
                <w:rFonts w:cs="Arial"/>
                <w:sz w:val="28"/>
                <w:szCs w:val="28"/>
              </w:rPr>
            </w:pPr>
          </w:p>
        </w:tc>
        <w:tc>
          <w:tcPr>
            <w:tcW w:w="4338" w:type="dxa"/>
            <w:vAlign w:val="center"/>
          </w:tcPr>
          <w:p w:rsidR="00000000" w:rsidRDefault="00684750">
            <w:pPr>
              <w:jc w:val="center"/>
              <w:rPr>
                <w:rFonts w:cs="Arial"/>
                <w:sz w:val="28"/>
                <w:szCs w:val="28"/>
              </w:rPr>
            </w:pPr>
          </w:p>
        </w:tc>
        <w:tc>
          <w:tcPr>
            <w:tcW w:w="1474" w:type="dxa"/>
            <w:vAlign w:val="center"/>
          </w:tcPr>
          <w:p w:rsidR="00000000" w:rsidRDefault="00684750">
            <w:pPr>
              <w:jc w:val="center"/>
              <w:rPr>
                <w:rFonts w:cs="Arial"/>
                <w:sz w:val="28"/>
                <w:szCs w:val="28"/>
              </w:rPr>
            </w:pPr>
          </w:p>
        </w:tc>
        <w:tc>
          <w:tcPr>
            <w:tcW w:w="1701" w:type="dxa"/>
            <w:vAlign w:val="center"/>
          </w:tcPr>
          <w:p w:rsidR="00000000" w:rsidRDefault="00684750">
            <w:pPr>
              <w:jc w:val="center"/>
              <w:rPr>
                <w:rFonts w:cs="Arial"/>
                <w:sz w:val="28"/>
                <w:szCs w:val="28"/>
              </w:rPr>
            </w:pPr>
          </w:p>
        </w:tc>
      </w:tr>
      <w:tr w:rsidR="00000000">
        <w:tc>
          <w:tcPr>
            <w:tcW w:w="2268" w:type="dxa"/>
            <w:vAlign w:val="center"/>
          </w:tcPr>
          <w:p w:rsidR="00000000" w:rsidRDefault="00684750">
            <w:pPr>
              <w:jc w:val="center"/>
              <w:rPr>
                <w:rFonts w:cs="Arial"/>
                <w:sz w:val="28"/>
                <w:szCs w:val="28"/>
              </w:rPr>
            </w:pPr>
          </w:p>
        </w:tc>
        <w:tc>
          <w:tcPr>
            <w:tcW w:w="4338" w:type="dxa"/>
            <w:vAlign w:val="center"/>
          </w:tcPr>
          <w:p w:rsidR="00000000" w:rsidRDefault="00684750">
            <w:pPr>
              <w:jc w:val="center"/>
              <w:rPr>
                <w:rFonts w:cs="Arial"/>
                <w:sz w:val="28"/>
                <w:szCs w:val="28"/>
              </w:rPr>
            </w:pPr>
          </w:p>
        </w:tc>
        <w:tc>
          <w:tcPr>
            <w:tcW w:w="1474" w:type="dxa"/>
            <w:vAlign w:val="center"/>
          </w:tcPr>
          <w:p w:rsidR="00000000" w:rsidRDefault="00684750">
            <w:pPr>
              <w:jc w:val="center"/>
              <w:rPr>
                <w:rFonts w:cs="Arial"/>
                <w:sz w:val="28"/>
                <w:szCs w:val="28"/>
              </w:rPr>
            </w:pPr>
          </w:p>
        </w:tc>
        <w:tc>
          <w:tcPr>
            <w:tcW w:w="1701" w:type="dxa"/>
            <w:vAlign w:val="center"/>
          </w:tcPr>
          <w:p w:rsidR="00000000" w:rsidRDefault="00684750">
            <w:pPr>
              <w:jc w:val="center"/>
              <w:rPr>
                <w:rFonts w:cs="Arial"/>
                <w:sz w:val="28"/>
                <w:szCs w:val="28"/>
              </w:rPr>
            </w:pPr>
          </w:p>
        </w:tc>
      </w:tr>
      <w:tr w:rsidR="00000000">
        <w:tc>
          <w:tcPr>
            <w:tcW w:w="2268" w:type="dxa"/>
            <w:vAlign w:val="center"/>
          </w:tcPr>
          <w:p w:rsidR="00000000" w:rsidRDefault="00684750">
            <w:pPr>
              <w:jc w:val="center"/>
              <w:rPr>
                <w:rFonts w:cs="Arial"/>
                <w:sz w:val="28"/>
                <w:szCs w:val="28"/>
              </w:rPr>
            </w:pPr>
          </w:p>
        </w:tc>
        <w:tc>
          <w:tcPr>
            <w:tcW w:w="4338" w:type="dxa"/>
            <w:vAlign w:val="center"/>
          </w:tcPr>
          <w:p w:rsidR="00000000" w:rsidRDefault="00684750">
            <w:pPr>
              <w:jc w:val="center"/>
              <w:rPr>
                <w:rFonts w:cs="Arial"/>
                <w:sz w:val="28"/>
                <w:szCs w:val="28"/>
              </w:rPr>
            </w:pPr>
          </w:p>
        </w:tc>
        <w:tc>
          <w:tcPr>
            <w:tcW w:w="1474" w:type="dxa"/>
            <w:vAlign w:val="center"/>
          </w:tcPr>
          <w:p w:rsidR="00000000" w:rsidRDefault="00684750">
            <w:pPr>
              <w:jc w:val="center"/>
              <w:rPr>
                <w:rFonts w:cs="Arial"/>
                <w:sz w:val="28"/>
                <w:szCs w:val="28"/>
              </w:rPr>
            </w:pPr>
          </w:p>
        </w:tc>
        <w:tc>
          <w:tcPr>
            <w:tcW w:w="1701" w:type="dxa"/>
            <w:vAlign w:val="center"/>
          </w:tcPr>
          <w:p w:rsidR="00000000" w:rsidRDefault="00684750">
            <w:pPr>
              <w:jc w:val="center"/>
              <w:rPr>
                <w:rFonts w:cs="Arial"/>
                <w:sz w:val="28"/>
                <w:szCs w:val="28"/>
              </w:rPr>
            </w:pPr>
          </w:p>
        </w:tc>
      </w:tr>
      <w:tr w:rsidR="00000000">
        <w:tc>
          <w:tcPr>
            <w:tcW w:w="2268" w:type="dxa"/>
            <w:vAlign w:val="center"/>
          </w:tcPr>
          <w:p w:rsidR="00000000" w:rsidRDefault="00684750">
            <w:pPr>
              <w:jc w:val="center"/>
              <w:rPr>
                <w:rFonts w:cs="Arial"/>
                <w:sz w:val="28"/>
                <w:szCs w:val="28"/>
              </w:rPr>
            </w:pPr>
          </w:p>
        </w:tc>
        <w:tc>
          <w:tcPr>
            <w:tcW w:w="4338" w:type="dxa"/>
            <w:vAlign w:val="center"/>
          </w:tcPr>
          <w:p w:rsidR="00000000" w:rsidRDefault="00684750">
            <w:pPr>
              <w:jc w:val="center"/>
              <w:rPr>
                <w:rFonts w:cs="Arial"/>
                <w:sz w:val="28"/>
                <w:szCs w:val="28"/>
              </w:rPr>
            </w:pPr>
          </w:p>
        </w:tc>
        <w:tc>
          <w:tcPr>
            <w:tcW w:w="1474" w:type="dxa"/>
            <w:vAlign w:val="center"/>
          </w:tcPr>
          <w:p w:rsidR="00000000" w:rsidRDefault="00684750">
            <w:pPr>
              <w:jc w:val="center"/>
              <w:rPr>
                <w:rFonts w:cs="Arial"/>
                <w:sz w:val="28"/>
                <w:szCs w:val="28"/>
              </w:rPr>
            </w:pPr>
          </w:p>
        </w:tc>
        <w:tc>
          <w:tcPr>
            <w:tcW w:w="1701" w:type="dxa"/>
            <w:vAlign w:val="center"/>
          </w:tcPr>
          <w:p w:rsidR="00000000" w:rsidRDefault="00684750">
            <w:pPr>
              <w:jc w:val="center"/>
              <w:rPr>
                <w:rFonts w:cs="Arial"/>
                <w:sz w:val="28"/>
                <w:szCs w:val="28"/>
              </w:rPr>
            </w:pPr>
          </w:p>
        </w:tc>
      </w:tr>
      <w:tr w:rsidR="00000000">
        <w:tc>
          <w:tcPr>
            <w:tcW w:w="2268" w:type="dxa"/>
            <w:vAlign w:val="center"/>
          </w:tcPr>
          <w:p w:rsidR="00000000" w:rsidRDefault="00684750">
            <w:pPr>
              <w:jc w:val="center"/>
              <w:rPr>
                <w:rFonts w:cs="Arial"/>
                <w:sz w:val="28"/>
                <w:szCs w:val="28"/>
              </w:rPr>
            </w:pPr>
          </w:p>
        </w:tc>
        <w:tc>
          <w:tcPr>
            <w:tcW w:w="4338" w:type="dxa"/>
            <w:vAlign w:val="center"/>
          </w:tcPr>
          <w:p w:rsidR="00000000" w:rsidRDefault="00684750">
            <w:pPr>
              <w:jc w:val="center"/>
              <w:rPr>
                <w:rFonts w:cs="Arial"/>
                <w:sz w:val="28"/>
                <w:szCs w:val="28"/>
              </w:rPr>
            </w:pPr>
          </w:p>
        </w:tc>
        <w:tc>
          <w:tcPr>
            <w:tcW w:w="1474" w:type="dxa"/>
            <w:vAlign w:val="center"/>
          </w:tcPr>
          <w:p w:rsidR="00000000" w:rsidRDefault="00684750">
            <w:pPr>
              <w:jc w:val="center"/>
              <w:rPr>
                <w:rFonts w:cs="Arial"/>
                <w:sz w:val="28"/>
                <w:szCs w:val="28"/>
              </w:rPr>
            </w:pPr>
          </w:p>
        </w:tc>
        <w:tc>
          <w:tcPr>
            <w:tcW w:w="1701" w:type="dxa"/>
            <w:vAlign w:val="center"/>
          </w:tcPr>
          <w:p w:rsidR="00000000" w:rsidRDefault="00684750">
            <w:pPr>
              <w:jc w:val="center"/>
              <w:rPr>
                <w:rFonts w:cs="Arial"/>
                <w:sz w:val="28"/>
                <w:szCs w:val="28"/>
              </w:rPr>
            </w:pPr>
          </w:p>
        </w:tc>
      </w:tr>
      <w:tr w:rsidR="00000000">
        <w:tc>
          <w:tcPr>
            <w:tcW w:w="2268" w:type="dxa"/>
            <w:vAlign w:val="center"/>
          </w:tcPr>
          <w:p w:rsidR="00000000" w:rsidRDefault="00684750">
            <w:pPr>
              <w:jc w:val="center"/>
              <w:rPr>
                <w:rFonts w:cs="Arial"/>
                <w:sz w:val="28"/>
                <w:szCs w:val="28"/>
              </w:rPr>
            </w:pPr>
          </w:p>
        </w:tc>
        <w:tc>
          <w:tcPr>
            <w:tcW w:w="4338" w:type="dxa"/>
            <w:vAlign w:val="center"/>
          </w:tcPr>
          <w:p w:rsidR="00000000" w:rsidRDefault="00684750">
            <w:pPr>
              <w:jc w:val="center"/>
              <w:rPr>
                <w:rFonts w:cs="Arial"/>
                <w:sz w:val="28"/>
                <w:szCs w:val="28"/>
              </w:rPr>
            </w:pPr>
          </w:p>
        </w:tc>
        <w:tc>
          <w:tcPr>
            <w:tcW w:w="1474" w:type="dxa"/>
            <w:vAlign w:val="center"/>
          </w:tcPr>
          <w:p w:rsidR="00000000" w:rsidRDefault="00684750">
            <w:pPr>
              <w:jc w:val="center"/>
              <w:rPr>
                <w:rFonts w:cs="Arial"/>
                <w:sz w:val="28"/>
                <w:szCs w:val="28"/>
              </w:rPr>
            </w:pPr>
          </w:p>
        </w:tc>
        <w:tc>
          <w:tcPr>
            <w:tcW w:w="1701" w:type="dxa"/>
            <w:vAlign w:val="center"/>
          </w:tcPr>
          <w:p w:rsidR="00000000" w:rsidRDefault="00684750">
            <w:pPr>
              <w:jc w:val="center"/>
              <w:rPr>
                <w:rFonts w:cs="Arial"/>
                <w:sz w:val="28"/>
                <w:szCs w:val="28"/>
              </w:rPr>
            </w:pPr>
          </w:p>
        </w:tc>
      </w:tr>
      <w:tr w:rsidR="00000000">
        <w:tc>
          <w:tcPr>
            <w:tcW w:w="2268" w:type="dxa"/>
            <w:vAlign w:val="center"/>
          </w:tcPr>
          <w:p w:rsidR="00000000" w:rsidRDefault="00684750">
            <w:pPr>
              <w:jc w:val="center"/>
              <w:rPr>
                <w:rFonts w:cs="Arial"/>
                <w:sz w:val="28"/>
                <w:szCs w:val="28"/>
              </w:rPr>
            </w:pPr>
          </w:p>
        </w:tc>
        <w:tc>
          <w:tcPr>
            <w:tcW w:w="4338" w:type="dxa"/>
            <w:vAlign w:val="center"/>
          </w:tcPr>
          <w:p w:rsidR="00000000" w:rsidRDefault="00684750">
            <w:pPr>
              <w:jc w:val="center"/>
              <w:rPr>
                <w:rFonts w:cs="Arial"/>
                <w:sz w:val="28"/>
                <w:szCs w:val="28"/>
              </w:rPr>
            </w:pPr>
          </w:p>
        </w:tc>
        <w:tc>
          <w:tcPr>
            <w:tcW w:w="1474" w:type="dxa"/>
            <w:vAlign w:val="center"/>
          </w:tcPr>
          <w:p w:rsidR="00000000" w:rsidRDefault="00684750">
            <w:pPr>
              <w:jc w:val="center"/>
              <w:rPr>
                <w:rFonts w:cs="Arial"/>
                <w:sz w:val="28"/>
                <w:szCs w:val="28"/>
              </w:rPr>
            </w:pPr>
          </w:p>
        </w:tc>
        <w:tc>
          <w:tcPr>
            <w:tcW w:w="1701" w:type="dxa"/>
            <w:vAlign w:val="center"/>
          </w:tcPr>
          <w:p w:rsidR="00000000" w:rsidRDefault="00684750">
            <w:pPr>
              <w:jc w:val="center"/>
              <w:rPr>
                <w:rFonts w:cs="Arial"/>
                <w:sz w:val="28"/>
                <w:szCs w:val="28"/>
              </w:rPr>
            </w:pPr>
          </w:p>
        </w:tc>
      </w:tr>
      <w:tr w:rsidR="00000000">
        <w:tc>
          <w:tcPr>
            <w:tcW w:w="2268" w:type="dxa"/>
            <w:vAlign w:val="center"/>
          </w:tcPr>
          <w:p w:rsidR="00000000" w:rsidRDefault="00684750">
            <w:pPr>
              <w:jc w:val="center"/>
              <w:rPr>
                <w:rFonts w:cs="Arial"/>
                <w:sz w:val="28"/>
                <w:szCs w:val="28"/>
              </w:rPr>
            </w:pPr>
          </w:p>
        </w:tc>
        <w:tc>
          <w:tcPr>
            <w:tcW w:w="4338" w:type="dxa"/>
            <w:vAlign w:val="center"/>
          </w:tcPr>
          <w:p w:rsidR="00000000" w:rsidRDefault="00684750">
            <w:pPr>
              <w:jc w:val="center"/>
              <w:rPr>
                <w:rFonts w:cs="Arial"/>
                <w:sz w:val="28"/>
                <w:szCs w:val="28"/>
              </w:rPr>
            </w:pPr>
          </w:p>
        </w:tc>
        <w:tc>
          <w:tcPr>
            <w:tcW w:w="1474" w:type="dxa"/>
            <w:vAlign w:val="center"/>
          </w:tcPr>
          <w:p w:rsidR="00000000" w:rsidRDefault="00684750">
            <w:pPr>
              <w:jc w:val="center"/>
              <w:rPr>
                <w:rFonts w:cs="Arial"/>
                <w:sz w:val="28"/>
                <w:szCs w:val="28"/>
              </w:rPr>
            </w:pPr>
          </w:p>
        </w:tc>
        <w:tc>
          <w:tcPr>
            <w:tcW w:w="1701" w:type="dxa"/>
            <w:vAlign w:val="center"/>
          </w:tcPr>
          <w:p w:rsidR="00000000" w:rsidRDefault="00684750">
            <w:pPr>
              <w:jc w:val="center"/>
              <w:rPr>
                <w:rFonts w:cs="Arial"/>
                <w:sz w:val="28"/>
                <w:szCs w:val="28"/>
              </w:rPr>
            </w:pPr>
          </w:p>
        </w:tc>
      </w:tr>
      <w:tr w:rsidR="00000000">
        <w:tc>
          <w:tcPr>
            <w:tcW w:w="2268" w:type="dxa"/>
            <w:vAlign w:val="center"/>
          </w:tcPr>
          <w:p w:rsidR="00000000" w:rsidRDefault="00684750">
            <w:pPr>
              <w:jc w:val="center"/>
              <w:rPr>
                <w:rFonts w:cs="Arial"/>
                <w:sz w:val="28"/>
                <w:szCs w:val="28"/>
              </w:rPr>
            </w:pPr>
          </w:p>
        </w:tc>
        <w:tc>
          <w:tcPr>
            <w:tcW w:w="4338" w:type="dxa"/>
            <w:vAlign w:val="center"/>
          </w:tcPr>
          <w:p w:rsidR="00000000" w:rsidRDefault="00684750">
            <w:pPr>
              <w:jc w:val="center"/>
              <w:rPr>
                <w:rFonts w:cs="Arial"/>
                <w:sz w:val="28"/>
                <w:szCs w:val="28"/>
              </w:rPr>
            </w:pPr>
          </w:p>
        </w:tc>
        <w:tc>
          <w:tcPr>
            <w:tcW w:w="1474" w:type="dxa"/>
            <w:vAlign w:val="center"/>
          </w:tcPr>
          <w:p w:rsidR="00000000" w:rsidRDefault="00684750">
            <w:pPr>
              <w:jc w:val="center"/>
              <w:rPr>
                <w:rFonts w:cs="Arial"/>
                <w:sz w:val="28"/>
                <w:szCs w:val="28"/>
              </w:rPr>
            </w:pPr>
          </w:p>
        </w:tc>
        <w:tc>
          <w:tcPr>
            <w:tcW w:w="1701" w:type="dxa"/>
            <w:vAlign w:val="center"/>
          </w:tcPr>
          <w:p w:rsidR="00000000" w:rsidRDefault="00684750">
            <w:pPr>
              <w:jc w:val="center"/>
              <w:rPr>
                <w:rFonts w:cs="Arial"/>
                <w:sz w:val="28"/>
                <w:szCs w:val="28"/>
              </w:rPr>
            </w:pPr>
          </w:p>
        </w:tc>
      </w:tr>
      <w:tr w:rsidR="00000000">
        <w:tc>
          <w:tcPr>
            <w:tcW w:w="2268" w:type="dxa"/>
            <w:vAlign w:val="center"/>
          </w:tcPr>
          <w:p w:rsidR="00000000" w:rsidRDefault="00684750">
            <w:pPr>
              <w:jc w:val="center"/>
              <w:rPr>
                <w:rFonts w:cs="Arial"/>
                <w:sz w:val="28"/>
                <w:szCs w:val="28"/>
              </w:rPr>
            </w:pPr>
          </w:p>
        </w:tc>
        <w:tc>
          <w:tcPr>
            <w:tcW w:w="4338" w:type="dxa"/>
            <w:vAlign w:val="center"/>
          </w:tcPr>
          <w:p w:rsidR="00000000" w:rsidRDefault="00684750">
            <w:pPr>
              <w:jc w:val="center"/>
              <w:rPr>
                <w:rFonts w:cs="Arial"/>
                <w:sz w:val="28"/>
                <w:szCs w:val="28"/>
              </w:rPr>
            </w:pPr>
          </w:p>
        </w:tc>
        <w:tc>
          <w:tcPr>
            <w:tcW w:w="1474" w:type="dxa"/>
            <w:vAlign w:val="center"/>
          </w:tcPr>
          <w:p w:rsidR="00000000" w:rsidRDefault="00684750">
            <w:pPr>
              <w:jc w:val="center"/>
              <w:rPr>
                <w:rFonts w:cs="Arial"/>
                <w:sz w:val="28"/>
                <w:szCs w:val="28"/>
              </w:rPr>
            </w:pPr>
          </w:p>
        </w:tc>
        <w:tc>
          <w:tcPr>
            <w:tcW w:w="1701" w:type="dxa"/>
            <w:vAlign w:val="center"/>
          </w:tcPr>
          <w:p w:rsidR="00000000" w:rsidRDefault="00684750">
            <w:pPr>
              <w:jc w:val="center"/>
              <w:rPr>
                <w:rFonts w:cs="Arial"/>
                <w:sz w:val="28"/>
                <w:szCs w:val="28"/>
              </w:rPr>
            </w:pPr>
          </w:p>
        </w:tc>
      </w:tr>
      <w:tr w:rsidR="00000000">
        <w:tc>
          <w:tcPr>
            <w:tcW w:w="2268" w:type="dxa"/>
            <w:vAlign w:val="center"/>
          </w:tcPr>
          <w:p w:rsidR="00000000" w:rsidRDefault="00684750">
            <w:pPr>
              <w:jc w:val="center"/>
              <w:rPr>
                <w:rFonts w:cs="Arial"/>
                <w:sz w:val="28"/>
                <w:szCs w:val="28"/>
              </w:rPr>
            </w:pPr>
          </w:p>
        </w:tc>
        <w:tc>
          <w:tcPr>
            <w:tcW w:w="4338" w:type="dxa"/>
            <w:vAlign w:val="center"/>
          </w:tcPr>
          <w:p w:rsidR="00000000" w:rsidRDefault="00684750">
            <w:pPr>
              <w:jc w:val="center"/>
              <w:rPr>
                <w:rFonts w:cs="Arial"/>
                <w:sz w:val="28"/>
                <w:szCs w:val="28"/>
              </w:rPr>
            </w:pPr>
          </w:p>
        </w:tc>
        <w:tc>
          <w:tcPr>
            <w:tcW w:w="1474" w:type="dxa"/>
            <w:vAlign w:val="center"/>
          </w:tcPr>
          <w:p w:rsidR="00000000" w:rsidRDefault="00684750">
            <w:pPr>
              <w:jc w:val="center"/>
              <w:rPr>
                <w:rFonts w:cs="Arial"/>
                <w:sz w:val="28"/>
                <w:szCs w:val="28"/>
              </w:rPr>
            </w:pPr>
          </w:p>
        </w:tc>
        <w:tc>
          <w:tcPr>
            <w:tcW w:w="1701" w:type="dxa"/>
            <w:vAlign w:val="center"/>
          </w:tcPr>
          <w:p w:rsidR="00000000" w:rsidRDefault="00684750">
            <w:pPr>
              <w:jc w:val="center"/>
              <w:rPr>
                <w:rFonts w:cs="Arial"/>
                <w:sz w:val="28"/>
                <w:szCs w:val="28"/>
              </w:rPr>
            </w:pPr>
          </w:p>
        </w:tc>
      </w:tr>
      <w:tr w:rsidR="00000000">
        <w:tc>
          <w:tcPr>
            <w:tcW w:w="2268" w:type="dxa"/>
            <w:vAlign w:val="center"/>
          </w:tcPr>
          <w:p w:rsidR="00000000" w:rsidRDefault="00684750">
            <w:pPr>
              <w:jc w:val="center"/>
              <w:rPr>
                <w:rFonts w:cs="Arial"/>
                <w:sz w:val="28"/>
                <w:szCs w:val="28"/>
              </w:rPr>
            </w:pPr>
          </w:p>
        </w:tc>
        <w:tc>
          <w:tcPr>
            <w:tcW w:w="4338" w:type="dxa"/>
            <w:vAlign w:val="center"/>
          </w:tcPr>
          <w:p w:rsidR="00000000" w:rsidRDefault="00684750">
            <w:pPr>
              <w:jc w:val="center"/>
              <w:rPr>
                <w:rFonts w:cs="Arial"/>
                <w:sz w:val="28"/>
                <w:szCs w:val="28"/>
              </w:rPr>
            </w:pPr>
          </w:p>
        </w:tc>
        <w:tc>
          <w:tcPr>
            <w:tcW w:w="1474" w:type="dxa"/>
            <w:vAlign w:val="center"/>
          </w:tcPr>
          <w:p w:rsidR="00000000" w:rsidRDefault="00684750">
            <w:pPr>
              <w:jc w:val="center"/>
              <w:rPr>
                <w:rFonts w:cs="Arial"/>
                <w:sz w:val="28"/>
                <w:szCs w:val="28"/>
              </w:rPr>
            </w:pPr>
          </w:p>
        </w:tc>
        <w:tc>
          <w:tcPr>
            <w:tcW w:w="1701" w:type="dxa"/>
            <w:vAlign w:val="center"/>
          </w:tcPr>
          <w:p w:rsidR="00000000" w:rsidRDefault="00684750">
            <w:pPr>
              <w:jc w:val="center"/>
              <w:rPr>
                <w:rFonts w:cs="Arial"/>
                <w:sz w:val="28"/>
                <w:szCs w:val="28"/>
              </w:rPr>
            </w:pPr>
          </w:p>
        </w:tc>
      </w:tr>
      <w:tr w:rsidR="00000000">
        <w:tc>
          <w:tcPr>
            <w:tcW w:w="2268" w:type="dxa"/>
            <w:vAlign w:val="center"/>
          </w:tcPr>
          <w:p w:rsidR="00000000" w:rsidRDefault="00684750">
            <w:pPr>
              <w:jc w:val="center"/>
              <w:rPr>
                <w:rFonts w:cs="Arial"/>
                <w:sz w:val="28"/>
                <w:szCs w:val="28"/>
              </w:rPr>
            </w:pPr>
          </w:p>
        </w:tc>
        <w:tc>
          <w:tcPr>
            <w:tcW w:w="4338" w:type="dxa"/>
            <w:vAlign w:val="center"/>
          </w:tcPr>
          <w:p w:rsidR="00000000" w:rsidRDefault="00684750">
            <w:pPr>
              <w:jc w:val="center"/>
              <w:rPr>
                <w:rFonts w:cs="Arial"/>
                <w:sz w:val="28"/>
                <w:szCs w:val="28"/>
              </w:rPr>
            </w:pPr>
          </w:p>
        </w:tc>
        <w:tc>
          <w:tcPr>
            <w:tcW w:w="1474" w:type="dxa"/>
            <w:vAlign w:val="center"/>
          </w:tcPr>
          <w:p w:rsidR="00000000" w:rsidRDefault="00684750">
            <w:pPr>
              <w:jc w:val="center"/>
              <w:rPr>
                <w:rFonts w:cs="Arial"/>
                <w:sz w:val="28"/>
                <w:szCs w:val="28"/>
              </w:rPr>
            </w:pPr>
          </w:p>
        </w:tc>
        <w:tc>
          <w:tcPr>
            <w:tcW w:w="1701" w:type="dxa"/>
            <w:vAlign w:val="center"/>
          </w:tcPr>
          <w:p w:rsidR="00000000" w:rsidRDefault="00684750">
            <w:pPr>
              <w:jc w:val="center"/>
              <w:rPr>
                <w:rFonts w:cs="Arial"/>
                <w:sz w:val="28"/>
                <w:szCs w:val="28"/>
              </w:rPr>
            </w:pPr>
          </w:p>
        </w:tc>
      </w:tr>
      <w:tr w:rsidR="00000000">
        <w:tc>
          <w:tcPr>
            <w:tcW w:w="2268" w:type="dxa"/>
            <w:vAlign w:val="center"/>
          </w:tcPr>
          <w:p w:rsidR="00000000" w:rsidRDefault="00684750">
            <w:pPr>
              <w:jc w:val="center"/>
              <w:rPr>
                <w:rFonts w:cs="Arial"/>
                <w:sz w:val="28"/>
                <w:szCs w:val="28"/>
              </w:rPr>
            </w:pPr>
          </w:p>
        </w:tc>
        <w:tc>
          <w:tcPr>
            <w:tcW w:w="4338" w:type="dxa"/>
            <w:vAlign w:val="center"/>
          </w:tcPr>
          <w:p w:rsidR="00000000" w:rsidRDefault="00684750">
            <w:pPr>
              <w:jc w:val="center"/>
              <w:rPr>
                <w:rFonts w:cs="Arial"/>
                <w:sz w:val="28"/>
                <w:szCs w:val="28"/>
              </w:rPr>
            </w:pPr>
          </w:p>
        </w:tc>
        <w:tc>
          <w:tcPr>
            <w:tcW w:w="1474" w:type="dxa"/>
            <w:vAlign w:val="center"/>
          </w:tcPr>
          <w:p w:rsidR="00000000" w:rsidRDefault="00684750">
            <w:pPr>
              <w:jc w:val="center"/>
              <w:rPr>
                <w:rFonts w:cs="Arial"/>
                <w:sz w:val="28"/>
                <w:szCs w:val="28"/>
              </w:rPr>
            </w:pPr>
          </w:p>
        </w:tc>
        <w:tc>
          <w:tcPr>
            <w:tcW w:w="1701" w:type="dxa"/>
            <w:vAlign w:val="center"/>
          </w:tcPr>
          <w:p w:rsidR="00000000" w:rsidRDefault="00684750">
            <w:pPr>
              <w:jc w:val="center"/>
              <w:rPr>
                <w:rFonts w:cs="Arial"/>
                <w:sz w:val="28"/>
                <w:szCs w:val="28"/>
              </w:rPr>
            </w:pPr>
          </w:p>
        </w:tc>
      </w:tr>
      <w:tr w:rsidR="00000000">
        <w:tc>
          <w:tcPr>
            <w:tcW w:w="2268" w:type="dxa"/>
            <w:vAlign w:val="center"/>
          </w:tcPr>
          <w:p w:rsidR="00000000" w:rsidRDefault="00684750">
            <w:pPr>
              <w:jc w:val="center"/>
              <w:rPr>
                <w:rFonts w:cs="Arial"/>
                <w:sz w:val="28"/>
                <w:szCs w:val="28"/>
              </w:rPr>
            </w:pPr>
          </w:p>
        </w:tc>
        <w:tc>
          <w:tcPr>
            <w:tcW w:w="4338" w:type="dxa"/>
            <w:vAlign w:val="center"/>
          </w:tcPr>
          <w:p w:rsidR="00000000" w:rsidRDefault="00684750">
            <w:pPr>
              <w:jc w:val="center"/>
              <w:rPr>
                <w:rFonts w:cs="Arial"/>
                <w:sz w:val="28"/>
                <w:szCs w:val="28"/>
              </w:rPr>
            </w:pPr>
          </w:p>
        </w:tc>
        <w:tc>
          <w:tcPr>
            <w:tcW w:w="1474" w:type="dxa"/>
            <w:vAlign w:val="center"/>
          </w:tcPr>
          <w:p w:rsidR="00000000" w:rsidRDefault="00684750">
            <w:pPr>
              <w:jc w:val="center"/>
              <w:rPr>
                <w:rFonts w:cs="Arial"/>
                <w:sz w:val="28"/>
                <w:szCs w:val="28"/>
              </w:rPr>
            </w:pPr>
          </w:p>
        </w:tc>
        <w:tc>
          <w:tcPr>
            <w:tcW w:w="1701" w:type="dxa"/>
            <w:vAlign w:val="center"/>
          </w:tcPr>
          <w:p w:rsidR="00000000" w:rsidRDefault="00684750">
            <w:pPr>
              <w:jc w:val="center"/>
              <w:rPr>
                <w:rFonts w:cs="Arial"/>
                <w:sz w:val="28"/>
                <w:szCs w:val="28"/>
              </w:rPr>
            </w:pPr>
          </w:p>
        </w:tc>
      </w:tr>
    </w:tbl>
    <w:p w:rsidR="00000000" w:rsidRDefault="00684750"/>
    <w:p w:rsidR="00000000" w:rsidRDefault="00684750">
      <w:pPr>
        <w:keepNext/>
        <w:pageBreakBefore/>
        <w:jc w:val="center"/>
        <w:rPr>
          <w:b/>
          <w:sz w:val="32"/>
        </w:rPr>
      </w:pPr>
      <w:r>
        <w:rPr>
          <w:b/>
          <w:sz w:val="32"/>
          <w:lang w:val="zh-CN"/>
        </w:rPr>
        <w:lastRenderedPageBreak/>
        <w:t>目录</w:t>
      </w:r>
    </w:p>
    <w:p w:rsidR="00000000" w:rsidRDefault="00684750">
      <w:pPr>
        <w:pStyle w:val="11"/>
        <w:tabs>
          <w:tab w:val="clear" w:pos="284"/>
          <w:tab w:val="clear" w:pos="9639"/>
          <w:tab w:val="right" w:leader="dot" w:pos="9865"/>
        </w:tabs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384" w:history="1">
        <w:r>
          <w:rPr>
            <w:rFonts w:hint="eastAsia"/>
            <w:szCs w:val="28"/>
          </w:rPr>
          <w:t xml:space="preserve">1 </w:t>
        </w:r>
        <w:r>
          <w:rPr>
            <w:rFonts w:hint="eastAsia"/>
            <w:szCs w:val="28"/>
          </w:rPr>
          <w:t>引言</w:t>
        </w:r>
        <w:r>
          <w:tab/>
        </w:r>
        <w:r>
          <w:fldChar w:fldCharType="begin"/>
        </w:r>
        <w:r>
          <w:instrText xml:space="preserve"> PAGEREF _Toc1384 </w:instrText>
        </w:r>
        <w:r>
          <w:fldChar w:fldCharType="separate"/>
        </w:r>
        <w:r>
          <w:t>4</w:t>
        </w:r>
        <w:r>
          <w:fldChar w:fldCharType="end"/>
        </w:r>
      </w:hyperlink>
    </w:p>
    <w:p w:rsidR="00000000" w:rsidRDefault="00684750">
      <w:pPr>
        <w:pStyle w:val="21"/>
        <w:tabs>
          <w:tab w:val="clear" w:pos="709"/>
          <w:tab w:val="clear" w:pos="9639"/>
          <w:tab w:val="right" w:leader="dot" w:pos="9865"/>
        </w:tabs>
      </w:pPr>
      <w:hyperlink w:anchor="_Toc526" w:history="1">
        <w:r>
          <w:rPr>
            <w:rFonts w:hint="eastAsia"/>
            <w:lang w:eastAsia="zh-CN"/>
          </w:rPr>
          <w:t xml:space="preserve">1.1 </w:t>
        </w:r>
        <w:r>
          <w:rPr>
            <w:rFonts w:hint="eastAsia"/>
          </w:rPr>
          <w:t>编写目的</w:t>
        </w:r>
        <w:r>
          <w:tab/>
        </w:r>
        <w:r>
          <w:fldChar w:fldCharType="begin"/>
        </w:r>
        <w:r>
          <w:instrText xml:space="preserve"> PAGEREF _Toc526 </w:instrText>
        </w:r>
        <w:r>
          <w:fldChar w:fldCharType="separate"/>
        </w:r>
        <w:r>
          <w:t>4</w:t>
        </w:r>
        <w:r>
          <w:fldChar w:fldCharType="end"/>
        </w:r>
      </w:hyperlink>
    </w:p>
    <w:p w:rsidR="00000000" w:rsidRDefault="00684750">
      <w:pPr>
        <w:pStyle w:val="21"/>
        <w:tabs>
          <w:tab w:val="clear" w:pos="709"/>
          <w:tab w:val="clear" w:pos="9639"/>
          <w:tab w:val="right" w:leader="dot" w:pos="9865"/>
        </w:tabs>
      </w:pPr>
      <w:hyperlink w:anchor="_Toc5725" w:history="1">
        <w:r>
          <w:rPr>
            <w:rFonts w:hint="eastAsia"/>
            <w:lang w:eastAsia="zh-CN"/>
          </w:rPr>
          <w:t xml:space="preserve">1.2 </w:t>
        </w:r>
        <w:r>
          <w:rPr>
            <w:rFonts w:hint="eastAsia"/>
          </w:rPr>
          <w:t>参考文档</w:t>
        </w:r>
        <w:r>
          <w:tab/>
        </w:r>
        <w:r>
          <w:fldChar w:fldCharType="begin"/>
        </w:r>
        <w:r>
          <w:instrText xml:space="preserve"> PAGEREF _Toc5725 </w:instrText>
        </w:r>
        <w:r>
          <w:fldChar w:fldCharType="separate"/>
        </w:r>
        <w:r>
          <w:t>4</w:t>
        </w:r>
        <w:r>
          <w:fldChar w:fldCharType="end"/>
        </w:r>
      </w:hyperlink>
    </w:p>
    <w:p w:rsidR="00000000" w:rsidRDefault="00684750">
      <w:pPr>
        <w:pStyle w:val="21"/>
        <w:tabs>
          <w:tab w:val="clear" w:pos="709"/>
          <w:tab w:val="clear" w:pos="9639"/>
          <w:tab w:val="right" w:leader="dot" w:pos="9865"/>
        </w:tabs>
      </w:pPr>
      <w:hyperlink w:anchor="_Toc5020" w:history="1">
        <w:r>
          <w:rPr>
            <w:rFonts w:hint="eastAsia"/>
            <w:lang w:eastAsia="zh-CN"/>
          </w:rPr>
          <w:t xml:space="preserve">1.3 </w:t>
        </w:r>
        <w:r>
          <w:rPr>
            <w:rFonts w:hint="eastAsia"/>
            <w:lang w:eastAsia="zh-CN"/>
          </w:rPr>
          <w:t>缩写和术语</w:t>
        </w:r>
        <w:r>
          <w:tab/>
        </w:r>
        <w:r>
          <w:fldChar w:fldCharType="begin"/>
        </w:r>
        <w:r>
          <w:instrText xml:space="preserve"> PAGEREF _Toc5020 </w:instrText>
        </w:r>
        <w:r>
          <w:fldChar w:fldCharType="separate"/>
        </w:r>
        <w:r>
          <w:t>4</w:t>
        </w:r>
        <w:r>
          <w:fldChar w:fldCharType="end"/>
        </w:r>
      </w:hyperlink>
    </w:p>
    <w:p w:rsidR="00000000" w:rsidRDefault="00684750">
      <w:pPr>
        <w:pStyle w:val="11"/>
        <w:tabs>
          <w:tab w:val="clear" w:pos="284"/>
          <w:tab w:val="clear" w:pos="9639"/>
          <w:tab w:val="right" w:leader="dot" w:pos="9865"/>
        </w:tabs>
      </w:pPr>
      <w:hyperlink w:anchor="_Toc8843" w:history="1">
        <w:r>
          <w:rPr>
            <w:rFonts w:hint="eastAsia"/>
            <w:szCs w:val="28"/>
            <w:lang w:val="en-US" w:eastAsia="zh-CN"/>
          </w:rPr>
          <w:t xml:space="preserve">2 </w:t>
        </w:r>
        <w:r>
          <w:rPr>
            <w:rFonts w:hint="eastAsia"/>
            <w:szCs w:val="28"/>
            <w:lang w:val="en-US" w:eastAsia="zh-CN"/>
          </w:rPr>
          <w:t>软件架构</w:t>
        </w:r>
        <w:r>
          <w:tab/>
        </w:r>
        <w:r>
          <w:fldChar w:fldCharType="begin"/>
        </w:r>
        <w:r>
          <w:instrText xml:space="preserve"> PAGEREF _Toc8843 </w:instrText>
        </w:r>
        <w:r>
          <w:fldChar w:fldCharType="separate"/>
        </w:r>
        <w:r>
          <w:t>5</w:t>
        </w:r>
        <w:r>
          <w:fldChar w:fldCharType="end"/>
        </w:r>
      </w:hyperlink>
    </w:p>
    <w:p w:rsidR="00000000" w:rsidRDefault="00684750">
      <w:pPr>
        <w:pStyle w:val="11"/>
        <w:tabs>
          <w:tab w:val="clear" w:pos="284"/>
          <w:tab w:val="clear" w:pos="9639"/>
          <w:tab w:val="right" w:leader="dot" w:pos="9865"/>
        </w:tabs>
      </w:pPr>
      <w:hyperlink w:anchor="_Toc552" w:history="1">
        <w:r>
          <w:rPr>
            <w:rFonts w:hint="eastAsia"/>
            <w:szCs w:val="28"/>
            <w:lang w:val="en-US" w:eastAsia="zh-CN"/>
          </w:rPr>
          <w:t xml:space="preserve">3 </w:t>
        </w:r>
        <w:r>
          <w:rPr>
            <w:szCs w:val="28"/>
            <w:lang w:val="en-US" w:eastAsia="zh-CN"/>
          </w:rPr>
          <w:t>CP</w:t>
        </w:r>
        <w:r>
          <w:rPr>
            <w:rFonts w:hint="eastAsia"/>
            <w:szCs w:val="28"/>
            <w:lang w:val="en-US" w:eastAsia="zh-CN"/>
          </w:rPr>
          <w:t>模</w:t>
        </w:r>
        <w:r>
          <w:rPr>
            <w:rFonts w:hint="eastAsia"/>
            <w:szCs w:val="28"/>
            <w:lang w:val="en-US" w:eastAsia="zh-CN"/>
          </w:rPr>
          <w:t>组</w:t>
        </w:r>
        <w:r>
          <w:tab/>
        </w:r>
        <w:r>
          <w:fldChar w:fldCharType="begin"/>
        </w:r>
        <w:r>
          <w:instrText xml:space="preserve"> PAGEREF _Toc552 </w:instrText>
        </w:r>
        <w:r>
          <w:fldChar w:fldCharType="separate"/>
        </w:r>
        <w:r>
          <w:t>6</w:t>
        </w:r>
        <w:r>
          <w:fldChar w:fldCharType="end"/>
        </w:r>
      </w:hyperlink>
    </w:p>
    <w:p w:rsidR="00000000" w:rsidRDefault="00684750">
      <w:pPr>
        <w:pStyle w:val="21"/>
        <w:tabs>
          <w:tab w:val="clear" w:pos="709"/>
          <w:tab w:val="clear" w:pos="9639"/>
          <w:tab w:val="right" w:leader="dot" w:pos="9865"/>
        </w:tabs>
      </w:pPr>
      <w:hyperlink w:anchor="_Toc7369" w:history="1">
        <w:r>
          <w:rPr>
            <w:rFonts w:hint="eastAsia"/>
            <w:lang w:eastAsia="zh-CN"/>
          </w:rPr>
          <w:t xml:space="preserve">3.1 </w:t>
        </w:r>
        <w:r>
          <w:rPr>
            <w:rFonts w:hint="eastAsia"/>
            <w:lang w:eastAsia="zh-CN"/>
          </w:rPr>
          <w:t>实现原理</w:t>
        </w:r>
        <w:r>
          <w:tab/>
        </w:r>
        <w:r>
          <w:fldChar w:fldCharType="begin"/>
        </w:r>
        <w:r>
          <w:instrText xml:space="preserve"> PAGEREF _Toc7369 </w:instrText>
        </w:r>
        <w:r>
          <w:fldChar w:fldCharType="separate"/>
        </w:r>
        <w:r>
          <w:t>6</w:t>
        </w:r>
        <w:r>
          <w:fldChar w:fldCharType="end"/>
        </w:r>
      </w:hyperlink>
    </w:p>
    <w:p w:rsidR="00000000" w:rsidRDefault="00684750">
      <w:pPr>
        <w:pStyle w:val="21"/>
        <w:tabs>
          <w:tab w:val="clear" w:pos="709"/>
          <w:tab w:val="clear" w:pos="9639"/>
          <w:tab w:val="right" w:leader="dot" w:pos="9865"/>
        </w:tabs>
      </w:pPr>
      <w:hyperlink w:anchor="_Toc17518" w:history="1">
        <w:r>
          <w:rPr>
            <w:rFonts w:hint="eastAsia"/>
            <w:lang w:val="sv-SE" w:eastAsia="zh-CN"/>
          </w:rPr>
          <w:t xml:space="preserve">3.2 </w:t>
        </w:r>
        <w:r>
          <w:rPr>
            <w:rFonts w:hint="eastAsia"/>
          </w:rPr>
          <w:t>状态</w:t>
        </w:r>
        <w:r>
          <w:rPr>
            <w:rFonts w:hint="eastAsia"/>
            <w:lang w:eastAsia="zh-CN"/>
          </w:rPr>
          <w:t>图</w:t>
        </w:r>
        <w:r>
          <w:tab/>
        </w:r>
        <w:r>
          <w:fldChar w:fldCharType="begin"/>
        </w:r>
        <w:r>
          <w:instrText xml:space="preserve"> PAGEREF _Toc17518 </w:instrText>
        </w:r>
        <w:r>
          <w:fldChar w:fldCharType="separate"/>
        </w:r>
        <w:r>
          <w:t>6</w:t>
        </w:r>
        <w:r>
          <w:fldChar w:fldCharType="end"/>
        </w:r>
      </w:hyperlink>
    </w:p>
    <w:p w:rsidR="00000000" w:rsidRDefault="00684750">
      <w:pPr>
        <w:pStyle w:val="21"/>
        <w:tabs>
          <w:tab w:val="clear" w:pos="709"/>
          <w:tab w:val="clear" w:pos="9639"/>
          <w:tab w:val="right" w:leader="dot" w:pos="9865"/>
        </w:tabs>
      </w:pPr>
      <w:hyperlink w:anchor="_Toc15129" w:history="1">
        <w:r>
          <w:rPr>
            <w:rFonts w:hint="eastAsia"/>
            <w:lang w:eastAsia="zh-CN"/>
          </w:rPr>
          <w:t xml:space="preserve">3.3 </w:t>
        </w:r>
        <w:r>
          <w:rPr>
            <w:rFonts w:hint="eastAsia"/>
            <w:lang w:eastAsia="zh-CN"/>
          </w:rPr>
          <w:t>接口</w:t>
        </w:r>
        <w:r>
          <w:tab/>
        </w:r>
        <w:r>
          <w:fldChar w:fldCharType="begin"/>
        </w:r>
        <w:r>
          <w:instrText xml:space="preserve"> PAGEREF _Toc15129 </w:instrText>
        </w:r>
        <w:r>
          <w:fldChar w:fldCharType="separate"/>
        </w:r>
        <w:r>
          <w:t>6</w:t>
        </w:r>
        <w:r>
          <w:fldChar w:fldCharType="end"/>
        </w:r>
      </w:hyperlink>
    </w:p>
    <w:p w:rsidR="00000000" w:rsidRDefault="00684750">
      <w:pPr>
        <w:pStyle w:val="33"/>
        <w:tabs>
          <w:tab w:val="clear" w:pos="993"/>
          <w:tab w:val="clear" w:pos="9639"/>
          <w:tab w:val="right" w:leader="dot" w:pos="9865"/>
        </w:tabs>
      </w:pPr>
      <w:hyperlink w:anchor="_Toc20921" w:history="1">
        <w:r>
          <w:rPr>
            <w:rFonts w:hint="eastAsia"/>
            <w:lang w:eastAsia="zh-CN"/>
          </w:rPr>
          <w:t xml:space="preserve">3.3.1 </w:t>
        </w:r>
        <w:r>
          <w:rPr>
            <w:rFonts w:hint="eastAsia"/>
            <w:lang w:eastAsia="zh-CN"/>
          </w:rPr>
          <w:t>接口图</w:t>
        </w:r>
        <w:r>
          <w:tab/>
        </w:r>
        <w:r>
          <w:fldChar w:fldCharType="begin"/>
        </w:r>
        <w:r>
          <w:instrText xml:space="preserve"> PAGEREF _Toc20921 </w:instrText>
        </w:r>
        <w:r>
          <w:fldChar w:fldCharType="separate"/>
        </w:r>
        <w:r>
          <w:t>6</w:t>
        </w:r>
        <w:r>
          <w:fldChar w:fldCharType="end"/>
        </w:r>
      </w:hyperlink>
    </w:p>
    <w:p w:rsidR="00000000" w:rsidRDefault="00684750">
      <w:pPr>
        <w:pStyle w:val="33"/>
        <w:tabs>
          <w:tab w:val="clear" w:pos="993"/>
          <w:tab w:val="clear" w:pos="9639"/>
          <w:tab w:val="right" w:leader="dot" w:pos="9865"/>
        </w:tabs>
      </w:pPr>
      <w:hyperlink w:anchor="_Toc5026" w:history="1">
        <w:r>
          <w:rPr>
            <w:rFonts w:hint="eastAsia"/>
            <w:lang w:eastAsia="zh-CN"/>
          </w:rPr>
          <w:t xml:space="preserve">3.3.2 </w:t>
        </w:r>
        <w:r>
          <w:rPr>
            <w:rFonts w:hint="eastAsia"/>
            <w:lang w:eastAsia="zh-CN"/>
          </w:rPr>
          <w:t>接口功能说明</w:t>
        </w:r>
        <w:r>
          <w:tab/>
        </w:r>
        <w:r>
          <w:fldChar w:fldCharType="begin"/>
        </w:r>
        <w:r>
          <w:instrText xml:space="preserve"> PAGEREF _Toc5026 </w:instrText>
        </w:r>
        <w:r>
          <w:fldChar w:fldCharType="separate"/>
        </w:r>
        <w:r>
          <w:t>7</w:t>
        </w:r>
        <w:r>
          <w:fldChar w:fldCharType="end"/>
        </w:r>
      </w:hyperlink>
    </w:p>
    <w:p w:rsidR="00000000" w:rsidRDefault="00684750">
      <w:pPr>
        <w:pStyle w:val="21"/>
        <w:tabs>
          <w:tab w:val="clear" w:pos="709"/>
          <w:tab w:val="clear" w:pos="9639"/>
          <w:tab w:val="right" w:leader="dot" w:pos="9865"/>
        </w:tabs>
      </w:pPr>
      <w:hyperlink w:anchor="_Toc7030" w:history="1">
        <w:r>
          <w:rPr>
            <w:rFonts w:hint="eastAsia"/>
            <w:lang w:eastAsia="zh-CN"/>
          </w:rPr>
          <w:t xml:space="preserve">3.4 </w:t>
        </w:r>
        <w:r>
          <w:rPr>
            <w:rFonts w:hint="eastAsia"/>
            <w:lang w:eastAsia="zh-CN"/>
          </w:rPr>
          <w:t>内部</w:t>
        </w:r>
        <w:r>
          <w:rPr>
            <w:rFonts w:hint="eastAsia"/>
          </w:rPr>
          <w:t>函数</w:t>
        </w:r>
        <w:r>
          <w:tab/>
        </w:r>
        <w:r>
          <w:fldChar w:fldCharType="begin"/>
        </w:r>
        <w:r>
          <w:instrText xml:space="preserve"> PAGEREF _Toc7030 </w:instrText>
        </w:r>
        <w:r>
          <w:fldChar w:fldCharType="separate"/>
        </w:r>
        <w:r>
          <w:t>7</w:t>
        </w:r>
        <w:r>
          <w:fldChar w:fldCharType="end"/>
        </w:r>
      </w:hyperlink>
    </w:p>
    <w:p w:rsidR="00000000" w:rsidRDefault="00684750">
      <w:pPr>
        <w:pStyle w:val="33"/>
        <w:tabs>
          <w:tab w:val="clear" w:pos="993"/>
          <w:tab w:val="clear" w:pos="9639"/>
          <w:tab w:val="right" w:leader="dot" w:pos="9865"/>
        </w:tabs>
      </w:pPr>
      <w:hyperlink w:anchor="_Toc15998" w:history="1">
        <w:r>
          <w:rPr>
            <w:rFonts w:hint="eastAsia"/>
            <w:lang w:eastAsia="zh-CN"/>
          </w:rPr>
          <w:t xml:space="preserve">3.4.1 </w:t>
        </w:r>
        <w:r>
          <w:rPr>
            <w:rFonts w:hint="eastAsia"/>
            <w:lang w:eastAsia="zh-CN"/>
          </w:rPr>
          <w:t>内部</w:t>
        </w:r>
        <w:r>
          <w:rPr>
            <w:rFonts w:hint="eastAsia"/>
          </w:rPr>
          <w:t>函数</w:t>
        </w:r>
        <w:r>
          <w:rPr>
            <w:rFonts w:hint="eastAsia"/>
            <w:lang w:eastAsia="zh-CN"/>
          </w:rPr>
          <w:t>图</w:t>
        </w:r>
        <w:r>
          <w:tab/>
        </w:r>
        <w:r>
          <w:fldChar w:fldCharType="begin"/>
        </w:r>
        <w:r>
          <w:instrText xml:space="preserve"> PAGEREF _Toc15998 </w:instrText>
        </w:r>
        <w:r>
          <w:fldChar w:fldCharType="separate"/>
        </w:r>
        <w:r>
          <w:t>7</w:t>
        </w:r>
        <w:r>
          <w:fldChar w:fldCharType="end"/>
        </w:r>
      </w:hyperlink>
    </w:p>
    <w:p w:rsidR="00000000" w:rsidRDefault="00684750">
      <w:pPr>
        <w:pStyle w:val="33"/>
        <w:tabs>
          <w:tab w:val="clear" w:pos="993"/>
          <w:tab w:val="clear" w:pos="9639"/>
          <w:tab w:val="right" w:leader="dot" w:pos="9865"/>
        </w:tabs>
      </w:pPr>
      <w:hyperlink w:anchor="_Toc31822" w:history="1">
        <w:r>
          <w:rPr>
            <w:rFonts w:hint="eastAsia"/>
            <w:lang w:eastAsia="zh-CN"/>
          </w:rPr>
          <w:t xml:space="preserve">3.4.2 </w:t>
        </w:r>
        <w:r>
          <w:rPr>
            <w:rFonts w:hint="eastAsia"/>
            <w:lang w:eastAsia="zh-CN"/>
          </w:rPr>
          <w:t>内部函数功能说明</w:t>
        </w:r>
        <w:r>
          <w:tab/>
        </w:r>
        <w:r>
          <w:fldChar w:fldCharType="begin"/>
        </w:r>
        <w:r>
          <w:instrText xml:space="preserve"> PAGEREF _Toc31822 </w:instrText>
        </w:r>
        <w:r>
          <w:fldChar w:fldCharType="separate"/>
        </w:r>
        <w:r>
          <w:t>7</w:t>
        </w:r>
        <w:r>
          <w:fldChar w:fldCharType="end"/>
        </w:r>
      </w:hyperlink>
    </w:p>
    <w:p w:rsidR="00000000" w:rsidRDefault="00684750">
      <w:pPr>
        <w:pStyle w:val="21"/>
        <w:tabs>
          <w:tab w:val="clear" w:pos="709"/>
          <w:tab w:val="clear" w:pos="9639"/>
          <w:tab w:val="right" w:leader="dot" w:pos="9865"/>
        </w:tabs>
      </w:pPr>
      <w:hyperlink w:anchor="_Toc2776" w:history="1">
        <w:r>
          <w:rPr>
            <w:rFonts w:hint="eastAsia"/>
            <w:lang w:eastAsia="zh-CN"/>
          </w:rPr>
          <w:t xml:space="preserve">3.5 </w:t>
        </w:r>
        <w:r>
          <w:rPr>
            <w:rFonts w:hint="eastAsia"/>
            <w:lang w:eastAsia="zh-CN"/>
          </w:rPr>
          <w:t>时序</w:t>
        </w:r>
        <w:r>
          <w:rPr>
            <w:rFonts w:hint="eastAsia"/>
          </w:rPr>
          <w:t>图</w:t>
        </w:r>
        <w:r>
          <w:tab/>
        </w:r>
        <w:r>
          <w:fldChar w:fldCharType="begin"/>
        </w:r>
        <w:r>
          <w:instrText xml:space="preserve"> PAGEREF _Toc2776 </w:instrText>
        </w:r>
        <w:r>
          <w:fldChar w:fldCharType="separate"/>
        </w:r>
        <w:r>
          <w:t>8</w:t>
        </w:r>
        <w:r>
          <w:fldChar w:fldCharType="end"/>
        </w:r>
      </w:hyperlink>
    </w:p>
    <w:p w:rsidR="00000000" w:rsidRDefault="00684750">
      <w:pPr>
        <w:pStyle w:val="21"/>
        <w:tabs>
          <w:tab w:val="clear" w:pos="709"/>
          <w:tab w:val="clear" w:pos="9639"/>
          <w:tab w:val="right" w:leader="dot" w:pos="9865"/>
        </w:tabs>
      </w:pPr>
      <w:hyperlink w:anchor="_Toc4412" w:history="1">
        <w:r>
          <w:rPr>
            <w:rFonts w:hint="eastAsia"/>
            <w:lang w:eastAsia="zh-CN"/>
          </w:rPr>
          <w:t xml:space="preserve">3.6 </w:t>
        </w:r>
        <w:r>
          <w:rPr>
            <w:rFonts w:hint="eastAsia"/>
          </w:rPr>
          <w:t>宏定义列表</w:t>
        </w:r>
        <w:r>
          <w:tab/>
        </w:r>
        <w:r>
          <w:fldChar w:fldCharType="begin"/>
        </w:r>
        <w:r>
          <w:instrText xml:space="preserve"> PAGEREF _Toc4412 </w:instrText>
        </w:r>
        <w:r>
          <w:fldChar w:fldCharType="separate"/>
        </w:r>
        <w:r>
          <w:t>8</w:t>
        </w:r>
        <w:r>
          <w:fldChar w:fldCharType="end"/>
        </w:r>
      </w:hyperlink>
    </w:p>
    <w:p w:rsidR="00000000" w:rsidRDefault="00684750">
      <w:pPr>
        <w:pStyle w:val="21"/>
        <w:tabs>
          <w:tab w:val="clear" w:pos="709"/>
          <w:tab w:val="clear" w:pos="9639"/>
          <w:tab w:val="right" w:leader="dot" w:pos="9865"/>
        </w:tabs>
      </w:pPr>
      <w:hyperlink w:anchor="_Toc2615" w:history="1">
        <w:r>
          <w:rPr>
            <w:rFonts w:hint="eastAsia"/>
            <w:lang w:eastAsia="zh-CN"/>
          </w:rPr>
          <w:t xml:space="preserve">3.7 </w:t>
        </w:r>
        <w:r>
          <w:rPr>
            <w:rFonts w:hint="eastAsia"/>
            <w:lang w:eastAsia="zh-CN"/>
          </w:rPr>
          <w:t>静态全局变量</w:t>
        </w:r>
        <w:r>
          <w:rPr>
            <w:rFonts w:hint="eastAsia"/>
          </w:rPr>
          <w:t>列表</w:t>
        </w:r>
        <w:r>
          <w:tab/>
        </w:r>
        <w:r>
          <w:fldChar w:fldCharType="begin"/>
        </w:r>
        <w:r>
          <w:instrText xml:space="preserve"> PAGEREF _Toc2615 </w:instrText>
        </w:r>
        <w:r>
          <w:fldChar w:fldCharType="separate"/>
        </w:r>
        <w:r>
          <w:t>8</w:t>
        </w:r>
        <w:r>
          <w:fldChar w:fldCharType="end"/>
        </w:r>
      </w:hyperlink>
    </w:p>
    <w:p w:rsidR="00000000" w:rsidRDefault="00684750">
      <w:pPr>
        <w:pStyle w:val="21"/>
        <w:tabs>
          <w:tab w:val="clear" w:pos="709"/>
          <w:tab w:val="clear" w:pos="9639"/>
          <w:tab w:val="right" w:leader="dot" w:pos="9865"/>
        </w:tabs>
      </w:pPr>
      <w:hyperlink w:anchor="_Toc21568" w:history="1">
        <w:r>
          <w:rPr>
            <w:rFonts w:hint="eastAsia"/>
            <w:lang w:eastAsia="zh-CN"/>
          </w:rPr>
          <w:t xml:space="preserve">3.8 </w:t>
        </w:r>
        <w:r>
          <w:rPr>
            <w:rFonts w:hint="eastAsia"/>
          </w:rPr>
          <w:t>标定量列表</w:t>
        </w:r>
        <w:r>
          <w:tab/>
        </w:r>
        <w:r>
          <w:fldChar w:fldCharType="begin"/>
        </w:r>
        <w:r>
          <w:instrText xml:space="preserve"> PAGEREF _Toc21568 </w:instrText>
        </w:r>
        <w:r>
          <w:fldChar w:fldCharType="separate"/>
        </w:r>
        <w:r>
          <w:t>9</w:t>
        </w:r>
        <w:r>
          <w:fldChar w:fldCharType="end"/>
        </w:r>
      </w:hyperlink>
    </w:p>
    <w:p w:rsidR="00000000" w:rsidRDefault="00684750">
      <w:pPr>
        <w:pStyle w:val="21"/>
        <w:tabs>
          <w:tab w:val="clear" w:pos="709"/>
          <w:tab w:val="clear" w:pos="9639"/>
          <w:tab w:val="right" w:leader="dot" w:pos="9865"/>
        </w:tabs>
      </w:pPr>
      <w:hyperlink w:anchor="_Toc2793" w:history="1">
        <w:r>
          <w:rPr>
            <w:rFonts w:hint="eastAsia"/>
          </w:rPr>
          <w:t xml:space="preserve">3.9 </w:t>
        </w:r>
        <w:r>
          <w:rPr>
            <w:rFonts w:hint="eastAsia"/>
            <w:lang w:eastAsia="zh-CN"/>
          </w:rPr>
          <w:t>配置</w:t>
        </w:r>
        <w:r>
          <w:tab/>
        </w:r>
        <w:r>
          <w:fldChar w:fldCharType="begin"/>
        </w:r>
        <w:r>
          <w:instrText xml:space="preserve"> PAGEREF _Toc2793 </w:instrText>
        </w:r>
        <w:r>
          <w:fldChar w:fldCharType="separate"/>
        </w:r>
        <w:r>
          <w:t>9</w:t>
        </w:r>
        <w:r>
          <w:fldChar w:fldCharType="end"/>
        </w:r>
      </w:hyperlink>
    </w:p>
    <w:p w:rsidR="00000000" w:rsidRDefault="00684750">
      <w:pPr>
        <w:pStyle w:val="21"/>
        <w:tabs>
          <w:tab w:val="clear" w:pos="709"/>
          <w:tab w:val="clear" w:pos="9639"/>
          <w:tab w:val="right" w:leader="dot" w:pos="9865"/>
        </w:tabs>
      </w:pPr>
      <w:hyperlink w:anchor="_Toc19856" w:history="1">
        <w:r>
          <w:rPr>
            <w:lang w:eastAsia="zh-CN"/>
          </w:rPr>
          <w:t xml:space="preserve">3.10 </w:t>
        </w:r>
        <w:r>
          <w:rPr>
            <w:rFonts w:hint="eastAsia"/>
          </w:rPr>
          <w:t>函数设计</w:t>
        </w:r>
        <w:r>
          <w:tab/>
        </w:r>
        <w:r>
          <w:fldChar w:fldCharType="begin"/>
        </w:r>
        <w:r>
          <w:instrText xml:space="preserve"> PAGEREF _Toc19856 </w:instrText>
        </w:r>
        <w:r>
          <w:fldChar w:fldCharType="separate"/>
        </w:r>
        <w:r>
          <w:t>9</w:t>
        </w:r>
        <w:r>
          <w:fldChar w:fldCharType="end"/>
        </w:r>
      </w:hyperlink>
    </w:p>
    <w:p w:rsidR="00000000" w:rsidRDefault="00684750">
      <w:pPr>
        <w:pStyle w:val="33"/>
        <w:tabs>
          <w:tab w:val="clear" w:pos="993"/>
          <w:tab w:val="clear" w:pos="9639"/>
          <w:tab w:val="right" w:leader="dot" w:pos="9865"/>
        </w:tabs>
      </w:pPr>
      <w:hyperlink w:anchor="_Toc8932" w:history="1">
        <w:r>
          <w:rPr>
            <w:lang w:val="sv-SE" w:eastAsia="zh-CN"/>
          </w:rPr>
          <w:t xml:space="preserve">3.10.1 </w:t>
        </w:r>
        <w:r>
          <w:rPr>
            <w:rFonts w:hint="eastAsia"/>
            <w:lang w:val="en-US" w:eastAsia="zh-CN"/>
          </w:rPr>
          <w:t xml:space="preserve">void </w:t>
        </w:r>
        <w:r>
          <w:rPr>
            <w:rFonts w:cs="Arial"/>
            <w:szCs w:val="21"/>
            <w:lang w:eastAsia="zh-CN"/>
          </w:rPr>
          <w:t>APP_CP_T</w:t>
        </w:r>
        <w:r>
          <w:rPr>
            <w:rFonts w:cs="Arial" w:hint="eastAsia"/>
            <w:szCs w:val="21"/>
            <w:lang w:eastAsia="zh-CN"/>
          </w:rPr>
          <w:t>ask</w:t>
        </w:r>
        <w:r>
          <w:rPr>
            <w:rFonts w:hint="eastAsia"/>
            <w:lang w:val="en-US" w:eastAsia="zh-CN"/>
          </w:rPr>
          <w:t xml:space="preserve"> (void)</w:t>
        </w:r>
        <w:r>
          <w:tab/>
        </w:r>
        <w:r>
          <w:fldChar w:fldCharType="begin"/>
        </w:r>
        <w:r>
          <w:instrText xml:space="preserve"> PAGEREF _Toc8932 </w:instrText>
        </w:r>
        <w:r>
          <w:fldChar w:fldCharType="separate"/>
        </w:r>
        <w:r>
          <w:t>9</w:t>
        </w:r>
        <w:r>
          <w:fldChar w:fldCharType="end"/>
        </w:r>
      </w:hyperlink>
    </w:p>
    <w:p w:rsidR="00000000" w:rsidRDefault="00684750">
      <w:pPr>
        <w:pStyle w:val="33"/>
        <w:tabs>
          <w:tab w:val="clear" w:pos="993"/>
          <w:tab w:val="clear" w:pos="9639"/>
          <w:tab w:val="right" w:leader="dot" w:pos="9865"/>
        </w:tabs>
      </w:pPr>
      <w:hyperlink w:anchor="_Toc6014" w:history="1">
        <w:r>
          <w:rPr>
            <w:lang w:val="sv-SE" w:eastAsia="zh-CN"/>
          </w:rPr>
          <w:t xml:space="preserve">3.10.2 </w:t>
        </w:r>
        <w:r>
          <w:rPr>
            <w:rFonts w:hint="eastAsia"/>
            <w:lang w:val="en-US" w:eastAsia="zh-CN"/>
          </w:rPr>
          <w:t xml:space="preserve">void </w:t>
        </w:r>
        <w:r>
          <w:rPr>
            <w:lang w:val="en-US" w:eastAsia="zh-CN"/>
          </w:rPr>
          <w:t>APP_CP_S</w:t>
        </w:r>
        <w:r>
          <w:rPr>
            <w:rFonts w:hint="eastAsia"/>
            <w:lang w:val="en-US" w:eastAsia="zh-CN"/>
          </w:rPr>
          <w:t>e</w:t>
        </w:r>
        <w:r>
          <w:rPr>
            <w:lang w:val="en-US" w:eastAsia="zh-CN"/>
          </w:rPr>
          <w:t>t</w:t>
        </w:r>
        <w:r>
          <w:rPr>
            <w:rFonts w:hint="eastAsia"/>
            <w:lang w:val="en-US" w:eastAsia="zh-CN"/>
          </w:rPr>
          <w:t>State(uint</w:t>
        </w:r>
        <w:r>
          <w:rPr>
            <w:lang w:val="en-US" w:eastAsia="zh-CN"/>
          </w:rPr>
          <w:t>8</w:t>
        </w:r>
        <w:r>
          <w:rPr>
            <w:rFonts w:hint="eastAsia"/>
            <w:lang w:val="en-US" w:eastAsia="zh-CN"/>
          </w:rPr>
          <w:t>_</w:t>
        </w:r>
        <w:r>
          <w:rPr>
            <w:lang w:val="en-US" w:eastAsia="zh-CN"/>
          </w:rPr>
          <w:t>t pwm_active</w:t>
        </w:r>
        <w:r>
          <w:rPr>
            <w:rFonts w:hint="eastAsia"/>
            <w:lang w:val="en-US" w:eastAsia="zh-CN"/>
          </w:rPr>
          <w:t>）</w:t>
        </w:r>
        <w:r>
          <w:tab/>
        </w:r>
        <w:r>
          <w:fldChar w:fldCharType="begin"/>
        </w:r>
        <w:r>
          <w:instrText xml:space="preserve"> PAG</w:instrText>
        </w:r>
        <w:r>
          <w:instrText xml:space="preserve">EREF _Toc6014 </w:instrText>
        </w:r>
        <w:r>
          <w:fldChar w:fldCharType="separate"/>
        </w:r>
        <w:r>
          <w:t>10</w:t>
        </w:r>
        <w:r>
          <w:fldChar w:fldCharType="end"/>
        </w:r>
      </w:hyperlink>
    </w:p>
    <w:p w:rsidR="00000000" w:rsidRDefault="00684750">
      <w:pPr>
        <w:pStyle w:val="33"/>
        <w:tabs>
          <w:tab w:val="clear" w:pos="993"/>
          <w:tab w:val="clear" w:pos="9639"/>
          <w:tab w:val="right" w:leader="dot" w:pos="9865"/>
        </w:tabs>
      </w:pPr>
      <w:hyperlink w:anchor="_Toc13981" w:history="1">
        <w:r>
          <w:rPr>
            <w:rFonts w:hint="eastAsia"/>
            <w:lang w:val="en-US" w:eastAsia="zh-CN"/>
          </w:rPr>
          <w:t xml:space="preserve">3.10.3 cp_state_t </w:t>
        </w:r>
        <w:r>
          <w:rPr>
            <w:rFonts w:cs="Arial"/>
            <w:szCs w:val="21"/>
            <w:lang w:eastAsia="zh-CN"/>
          </w:rPr>
          <w:t>APP_CP_Ge</w:t>
        </w:r>
        <w:r>
          <w:rPr>
            <w:rFonts w:cs="Arial" w:hint="eastAsia"/>
            <w:szCs w:val="21"/>
            <w:lang w:val="en-US" w:eastAsia="zh-CN"/>
          </w:rPr>
          <w:t>t</w:t>
        </w:r>
        <w:r>
          <w:rPr>
            <w:rFonts w:cs="Arial"/>
            <w:szCs w:val="21"/>
            <w:lang w:eastAsia="zh-CN"/>
          </w:rPr>
          <w:t>CurrentStatus</w:t>
        </w:r>
        <w:r>
          <w:rPr>
            <w:rFonts w:cs="Arial" w:hint="eastAsia"/>
            <w:szCs w:val="21"/>
            <w:lang w:eastAsia="zh-CN"/>
          </w:rPr>
          <w:t>(void)</w:t>
        </w:r>
        <w:r>
          <w:tab/>
        </w:r>
        <w:r>
          <w:fldChar w:fldCharType="begin"/>
        </w:r>
        <w:r>
          <w:instrText xml:space="preserve"> PAGEREF _Toc13981 </w:instrText>
        </w:r>
        <w:r>
          <w:fldChar w:fldCharType="separate"/>
        </w:r>
        <w:r>
          <w:t>11</w:t>
        </w:r>
        <w:r>
          <w:fldChar w:fldCharType="end"/>
        </w:r>
      </w:hyperlink>
    </w:p>
    <w:p w:rsidR="00000000" w:rsidRDefault="00684750">
      <w:pPr>
        <w:pStyle w:val="33"/>
        <w:tabs>
          <w:tab w:val="clear" w:pos="993"/>
          <w:tab w:val="clear" w:pos="9639"/>
          <w:tab w:val="right" w:leader="dot" w:pos="9865"/>
        </w:tabs>
      </w:pPr>
      <w:hyperlink w:anchor="_Toc4718" w:history="1">
        <w:r>
          <w:rPr>
            <w:rFonts w:hint="eastAsia"/>
            <w:lang w:val="en-US" w:eastAsia="zh-CN"/>
          </w:rPr>
          <w:t xml:space="preserve">3.10.4 </w:t>
        </w:r>
        <w:r>
          <w:rPr>
            <w:rFonts w:cs="Arial" w:hint="eastAsia"/>
            <w:szCs w:val="21"/>
            <w:lang w:val="en-US" w:eastAsia="zh-CN"/>
          </w:rPr>
          <w:t>cp_voltage_state_t</w:t>
        </w:r>
        <w:r>
          <w:rPr>
            <w:rFonts w:hint="eastAsia"/>
            <w:lang w:val="en-US" w:eastAsia="zh-CN"/>
          </w:rPr>
          <w:t xml:space="preserve"> </w:t>
        </w:r>
        <w:r>
          <w:rPr>
            <w:rFonts w:cs="Arial"/>
            <w:szCs w:val="21"/>
            <w:lang w:eastAsia="zh-CN"/>
          </w:rPr>
          <w:t>APP_CP_DetectCPState(uint32_t voltage,uint8_t pwm_active)</w:t>
        </w:r>
        <w:r>
          <w:tab/>
        </w:r>
        <w:r>
          <w:fldChar w:fldCharType="begin"/>
        </w:r>
        <w:r>
          <w:instrText xml:space="preserve"> PAGEREF _Toc4718 </w:instrText>
        </w:r>
        <w:r>
          <w:fldChar w:fldCharType="separate"/>
        </w:r>
        <w:r>
          <w:t>12</w:t>
        </w:r>
        <w:r>
          <w:fldChar w:fldCharType="end"/>
        </w:r>
      </w:hyperlink>
    </w:p>
    <w:p w:rsidR="00000000" w:rsidRDefault="00684750">
      <w:r>
        <w:rPr>
          <w:bCs/>
          <w:lang w:val="zh-CN"/>
        </w:rPr>
        <w:fldChar w:fldCharType="end"/>
      </w:r>
    </w:p>
    <w:p w:rsidR="00000000" w:rsidRDefault="00684750">
      <w:pPr>
        <w:pStyle w:val="1"/>
        <w:pageBreakBefore/>
        <w:tabs>
          <w:tab w:val="clear" w:pos="432"/>
        </w:tabs>
        <w:spacing w:line="360" w:lineRule="auto"/>
        <w:ind w:left="602" w:hangingChars="215" w:hanging="602"/>
        <w:rPr>
          <w:rFonts w:hint="eastAsia"/>
          <w:sz w:val="28"/>
          <w:szCs w:val="28"/>
        </w:rPr>
      </w:pPr>
      <w:bookmarkStart w:id="4" w:name="_Toc405551728"/>
      <w:bookmarkStart w:id="5" w:name="_Toc24980"/>
      <w:bookmarkStart w:id="6" w:name="_Toc386268978"/>
      <w:bookmarkStart w:id="7" w:name="_Toc405281351"/>
      <w:bookmarkStart w:id="8" w:name="_Toc521465556"/>
      <w:bookmarkStart w:id="9" w:name="_Toc1384"/>
      <w:bookmarkStart w:id="10" w:name="_Toc521465557"/>
      <w:r>
        <w:rPr>
          <w:rFonts w:hint="eastAsia"/>
          <w:sz w:val="28"/>
          <w:szCs w:val="28"/>
        </w:rPr>
        <w:lastRenderedPageBreak/>
        <w:t>引言</w:t>
      </w:r>
      <w:bookmarkEnd w:id="4"/>
      <w:bookmarkEnd w:id="5"/>
      <w:bookmarkEnd w:id="6"/>
      <w:bookmarkEnd w:id="7"/>
      <w:bookmarkEnd w:id="8"/>
      <w:bookmarkEnd w:id="9"/>
    </w:p>
    <w:p w:rsidR="00000000" w:rsidRDefault="00684750">
      <w:pPr>
        <w:pStyle w:val="2"/>
        <w:spacing w:line="360" w:lineRule="auto"/>
        <w:ind w:left="561" w:hanging="561"/>
        <w:rPr>
          <w:rFonts w:hint="eastAsia"/>
          <w:lang w:eastAsia="zh-CN"/>
        </w:rPr>
      </w:pPr>
      <w:bookmarkStart w:id="11" w:name="_Toc9594"/>
      <w:bookmarkStart w:id="12" w:name="_Toc405551729"/>
      <w:bookmarkStart w:id="13" w:name="_Toc405281352"/>
      <w:bookmarkStart w:id="14" w:name="_Toc386268979"/>
      <w:bookmarkStart w:id="15" w:name="_Toc526"/>
      <w:r>
        <w:rPr>
          <w:rFonts w:hint="eastAsia"/>
        </w:rPr>
        <w:t>编写目的</w:t>
      </w:r>
      <w:bookmarkStart w:id="16" w:name="_Toc521465558"/>
      <w:bookmarkEnd w:id="10"/>
      <w:bookmarkEnd w:id="11"/>
      <w:bookmarkEnd w:id="12"/>
      <w:bookmarkEnd w:id="13"/>
      <w:bookmarkEnd w:id="14"/>
      <w:bookmarkEnd w:id="15"/>
    </w:p>
    <w:p w:rsidR="00000000" w:rsidRDefault="00684750">
      <w:pPr>
        <w:pStyle w:val="HR"/>
        <w:ind w:firstLineChars="300" w:firstLine="720"/>
        <w:rPr>
          <w:rFonts w:cs="Arial"/>
          <w:sz w:val="21"/>
          <w:szCs w:val="21"/>
        </w:rPr>
      </w:pPr>
      <w:bookmarkStart w:id="17" w:name="OLE_LINK3"/>
      <w:r>
        <w:rPr>
          <w:rFonts w:hint="eastAsia"/>
        </w:rPr>
        <w:t>本文档是</w:t>
      </w:r>
      <w:r>
        <w:t>CP</w:t>
      </w:r>
      <w:r>
        <w:rPr>
          <w:rFonts w:hint="eastAsia"/>
        </w:rPr>
        <w:t>模块的详细设计部分，主要使软件设计、维护和测试人员通过阅读该文档，明确</w:t>
      </w:r>
      <w:r>
        <w:rPr>
          <w:rFonts w:hint="eastAsia"/>
        </w:rPr>
        <w:t>C</w:t>
      </w:r>
      <w:r>
        <w:t>P</w:t>
      </w:r>
      <w:r>
        <w:rPr>
          <w:rFonts w:hint="eastAsia"/>
        </w:rPr>
        <w:t>模块内部的控制逻辑，清晰该模块与其他模块的交互关系，明确测试要求等。</w:t>
      </w:r>
      <w:bookmarkEnd w:id="17"/>
    </w:p>
    <w:p w:rsidR="00000000" w:rsidRDefault="00684750">
      <w:pPr>
        <w:pStyle w:val="a0"/>
        <w:rPr>
          <w:rFonts w:cs="Arial"/>
          <w:sz w:val="21"/>
          <w:szCs w:val="21"/>
          <w:lang w:val="en-US" w:eastAsia="zh-CN"/>
        </w:rPr>
      </w:pPr>
    </w:p>
    <w:p w:rsidR="00000000" w:rsidRDefault="00684750">
      <w:pPr>
        <w:pStyle w:val="a0"/>
        <w:rPr>
          <w:rFonts w:cs="Arial" w:hint="eastAsia"/>
          <w:sz w:val="21"/>
          <w:szCs w:val="21"/>
          <w:lang w:val="en-US" w:eastAsia="zh-CN"/>
        </w:rPr>
      </w:pPr>
      <w:r>
        <w:rPr>
          <w:rFonts w:cs="Arial"/>
          <w:sz w:val="21"/>
          <w:szCs w:val="21"/>
          <w:lang w:val="en-US" w:eastAsia="zh-CN"/>
        </w:rPr>
        <w:t>文档使用者：软件工程师</w:t>
      </w:r>
    </w:p>
    <w:p w:rsidR="00000000" w:rsidRDefault="00684750">
      <w:pPr>
        <w:pStyle w:val="2"/>
        <w:spacing w:line="360" w:lineRule="auto"/>
        <w:ind w:left="560" w:hangingChars="200" w:hanging="560"/>
        <w:rPr>
          <w:rFonts w:hint="eastAsia"/>
          <w:lang w:eastAsia="zh-CN"/>
        </w:rPr>
      </w:pPr>
      <w:bookmarkStart w:id="18" w:name="_Toc11698"/>
      <w:bookmarkStart w:id="19" w:name="_Toc521465560"/>
      <w:bookmarkStart w:id="20" w:name="_Toc386268982"/>
      <w:bookmarkStart w:id="21" w:name="_Toc405551730"/>
      <w:bookmarkStart w:id="22" w:name="_Toc405281353"/>
      <w:bookmarkStart w:id="23" w:name="_Toc5725"/>
      <w:bookmarkEnd w:id="16"/>
      <w:r>
        <w:rPr>
          <w:rFonts w:hint="eastAsia"/>
        </w:rPr>
        <w:t>参考</w:t>
      </w:r>
      <w:bookmarkEnd w:id="18"/>
      <w:bookmarkEnd w:id="19"/>
      <w:bookmarkEnd w:id="20"/>
      <w:r>
        <w:rPr>
          <w:rFonts w:hint="eastAsia"/>
        </w:rPr>
        <w:t>文档</w:t>
      </w:r>
      <w:bookmarkEnd w:id="21"/>
      <w:bookmarkEnd w:id="22"/>
      <w:bookmarkEnd w:id="23"/>
    </w:p>
    <w:p w:rsidR="00000000" w:rsidRDefault="00684750">
      <w:pPr>
        <w:widowControl w:val="0"/>
        <w:numPr>
          <w:ilvl w:val="0"/>
          <w:numId w:val="12"/>
        </w:numPr>
        <w:spacing w:line="360" w:lineRule="auto"/>
        <w:jc w:val="both"/>
        <w:rPr>
          <w:color w:val="000000"/>
          <w:szCs w:val="21"/>
          <w:lang w:val="en-GB"/>
        </w:rPr>
      </w:pPr>
      <w:bookmarkStart w:id="24" w:name="_Toc405281354"/>
      <w:bookmarkStart w:id="25" w:name="_Toc405551731"/>
      <w:r>
        <w:rPr>
          <w:rFonts w:hint="eastAsia"/>
          <w:color w:val="000000"/>
          <w:szCs w:val="21"/>
          <w:lang w:val="en-US" w:eastAsia="zh-CN"/>
        </w:rPr>
        <w:t>PS-G1-A3</w:t>
      </w:r>
      <w:r>
        <w:rPr>
          <w:rFonts w:hint="eastAsia"/>
          <w:color w:val="000000"/>
          <w:szCs w:val="21"/>
          <w:lang w:val="en-US" w:eastAsia="zh-CN"/>
        </w:rPr>
        <w:t>充放电连接设备需求规格书</w:t>
      </w:r>
      <w:r>
        <w:rPr>
          <w:rFonts w:hint="eastAsia"/>
          <w:color w:val="000000"/>
          <w:szCs w:val="21"/>
          <w:lang w:val="en-US" w:eastAsia="zh-CN"/>
        </w:rPr>
        <w:t>20260119</w:t>
      </w:r>
      <w:r>
        <w:rPr>
          <w:rFonts w:hint="eastAsia"/>
          <w:color w:val="000000"/>
          <w:szCs w:val="21"/>
          <w:lang w:val="en-GB"/>
        </w:rPr>
        <w:t>.doc</w:t>
      </w:r>
    </w:p>
    <w:p w:rsidR="00000000" w:rsidRDefault="00684750">
      <w:pPr>
        <w:widowControl w:val="0"/>
        <w:numPr>
          <w:ilvl w:val="0"/>
          <w:numId w:val="12"/>
        </w:numPr>
        <w:spacing w:line="360" w:lineRule="auto"/>
        <w:jc w:val="both"/>
        <w:rPr>
          <w:color w:val="000000"/>
          <w:szCs w:val="21"/>
          <w:lang w:val="en-GB"/>
        </w:rPr>
      </w:pPr>
      <w:r>
        <w:rPr>
          <w:rFonts w:hint="eastAsia"/>
          <w:color w:val="000000"/>
          <w:szCs w:val="21"/>
          <w:lang w:val="en-US" w:eastAsia="zh-CN"/>
        </w:rPr>
        <w:t>PS-G1</w:t>
      </w:r>
      <w:r>
        <w:rPr>
          <w:rFonts w:hint="eastAsia"/>
          <w:color w:val="000000"/>
          <w:szCs w:val="21"/>
          <w:lang w:val="en-US" w:eastAsia="zh-CN"/>
        </w:rPr>
        <w:t>项目</w:t>
      </w:r>
      <w:r>
        <w:rPr>
          <w:rFonts w:hint="eastAsia"/>
          <w:color w:val="000000"/>
          <w:szCs w:val="21"/>
          <w:lang w:val="en-US" w:eastAsia="zh-CN"/>
        </w:rPr>
        <w:t>_</w:t>
      </w:r>
      <w:r>
        <w:rPr>
          <w:rFonts w:hint="eastAsia"/>
          <w:color w:val="000000"/>
          <w:szCs w:val="21"/>
          <w:lang w:val="en-US" w:eastAsia="zh-CN"/>
        </w:rPr>
        <w:t>软件架构设计说明书</w:t>
      </w:r>
      <w:r>
        <w:rPr>
          <w:rFonts w:hint="eastAsia"/>
          <w:color w:val="000000"/>
          <w:szCs w:val="21"/>
          <w:lang w:val="en-US" w:eastAsia="zh-CN"/>
        </w:rPr>
        <w:t>_V1.0_20260224</w:t>
      </w:r>
      <w:r>
        <w:rPr>
          <w:rFonts w:hint="eastAsia"/>
          <w:color w:val="000000"/>
          <w:szCs w:val="21"/>
          <w:lang w:val="en-GB"/>
        </w:rPr>
        <w:t>.</w:t>
      </w:r>
      <w:r>
        <w:rPr>
          <w:rFonts w:hint="eastAsia"/>
          <w:color w:val="000000"/>
          <w:szCs w:val="21"/>
          <w:lang w:val="en-GB" w:eastAsia="zh-CN"/>
        </w:rPr>
        <w:t>xls</w:t>
      </w:r>
    </w:p>
    <w:p w:rsidR="00000000" w:rsidRDefault="00684750">
      <w:pPr>
        <w:pStyle w:val="a0"/>
        <w:spacing w:line="360" w:lineRule="auto"/>
        <w:rPr>
          <w:sz w:val="21"/>
          <w:szCs w:val="21"/>
        </w:rPr>
      </w:pPr>
    </w:p>
    <w:p w:rsidR="00000000" w:rsidRDefault="00684750">
      <w:pPr>
        <w:pStyle w:val="2"/>
        <w:ind w:left="560" w:hangingChars="200" w:hanging="560"/>
        <w:rPr>
          <w:rFonts w:hint="eastAsia"/>
          <w:lang w:eastAsia="zh-CN"/>
        </w:rPr>
      </w:pPr>
      <w:bookmarkStart w:id="26" w:name="_Toc5020"/>
      <w:r>
        <w:rPr>
          <w:rFonts w:hint="eastAsia"/>
          <w:lang w:eastAsia="zh-CN"/>
        </w:rPr>
        <w:t>缩写和术语</w:t>
      </w:r>
      <w:bookmarkEnd w:id="24"/>
      <w:bookmarkEnd w:id="25"/>
      <w:bookmarkEnd w:id="26"/>
    </w:p>
    <w:tbl>
      <w:tblPr>
        <w:tblW w:w="0" w:type="auto"/>
        <w:tblInd w:w="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04"/>
        <w:gridCol w:w="5528"/>
      </w:tblGrid>
      <w:tr w:rsidR="00000000">
        <w:tc>
          <w:tcPr>
            <w:tcW w:w="3504" w:type="dxa"/>
            <w:shd w:val="clear" w:color="auto" w:fill="999999"/>
          </w:tcPr>
          <w:p w:rsidR="00000000" w:rsidRDefault="00684750">
            <w:pPr>
              <w:widowControl w:val="0"/>
              <w:autoSpaceDE w:val="0"/>
              <w:autoSpaceDN w:val="0"/>
              <w:adjustRightInd w:val="0"/>
              <w:rPr>
                <w:rFonts w:ascii="微软雅黑" w:hAnsi="微软雅黑" w:hint="eastAsia"/>
                <w:lang w:eastAsia="zh-CN"/>
              </w:rPr>
            </w:pPr>
            <w:r>
              <w:rPr>
                <w:rFonts w:ascii="微软雅黑" w:hAnsi="微软雅黑" w:hint="eastAsia"/>
                <w:lang w:eastAsia="zh-CN"/>
              </w:rPr>
              <w:t>缩写</w:t>
            </w:r>
          </w:p>
        </w:tc>
        <w:tc>
          <w:tcPr>
            <w:tcW w:w="5528" w:type="dxa"/>
            <w:shd w:val="clear" w:color="auto" w:fill="999999"/>
          </w:tcPr>
          <w:p w:rsidR="00000000" w:rsidRDefault="00684750">
            <w:pPr>
              <w:widowControl w:val="0"/>
              <w:autoSpaceDE w:val="0"/>
              <w:autoSpaceDN w:val="0"/>
              <w:adjustRightInd w:val="0"/>
              <w:rPr>
                <w:rFonts w:ascii="微软雅黑" w:hAnsi="微软雅黑" w:hint="eastAsia"/>
                <w:lang w:eastAsia="zh-CN"/>
              </w:rPr>
            </w:pPr>
            <w:r>
              <w:rPr>
                <w:rFonts w:ascii="微软雅黑" w:hAnsi="微软雅黑" w:hint="eastAsia"/>
                <w:lang w:eastAsia="zh-CN"/>
              </w:rPr>
              <w:t>描述</w:t>
            </w:r>
          </w:p>
        </w:tc>
      </w:tr>
      <w:tr w:rsidR="00000000">
        <w:tc>
          <w:tcPr>
            <w:tcW w:w="3504" w:type="dxa"/>
          </w:tcPr>
          <w:p w:rsidR="00000000" w:rsidRDefault="00684750">
            <w:pPr>
              <w:widowControl w:val="0"/>
              <w:autoSpaceDE w:val="0"/>
              <w:autoSpaceDN w:val="0"/>
              <w:adjustRightInd w:val="0"/>
              <w:rPr>
                <w:rFonts w:ascii="微软雅黑" w:hAnsi="微软雅黑" w:hint="eastAsia"/>
                <w:lang w:eastAsia="zh-CN"/>
              </w:rPr>
            </w:pPr>
            <w:r>
              <w:rPr>
                <w:rFonts w:ascii="微软雅黑" w:hAnsi="微软雅黑" w:hint="eastAsia"/>
                <w:lang w:eastAsia="zh-CN"/>
              </w:rPr>
              <w:t>ADC</w:t>
            </w:r>
          </w:p>
        </w:tc>
        <w:tc>
          <w:tcPr>
            <w:tcW w:w="5528" w:type="dxa"/>
          </w:tcPr>
          <w:p w:rsidR="00000000" w:rsidRDefault="00684750">
            <w:pPr>
              <w:widowControl w:val="0"/>
              <w:autoSpaceDE w:val="0"/>
              <w:autoSpaceDN w:val="0"/>
              <w:adjustRightInd w:val="0"/>
              <w:rPr>
                <w:rFonts w:ascii="微软雅黑" w:hAnsi="微软雅黑" w:hint="eastAsia"/>
                <w:lang w:eastAsia="zh-CN"/>
              </w:rPr>
            </w:pPr>
            <w:r>
              <w:rPr>
                <w:rFonts w:ascii="微软雅黑" w:hAnsi="微软雅黑"/>
                <w:lang w:eastAsia="zh-CN"/>
              </w:rPr>
              <w:t>Analog Digital Converter</w:t>
            </w:r>
          </w:p>
        </w:tc>
      </w:tr>
      <w:tr w:rsidR="00000000">
        <w:tc>
          <w:tcPr>
            <w:tcW w:w="3504" w:type="dxa"/>
          </w:tcPr>
          <w:p w:rsidR="00000000" w:rsidRDefault="00684750">
            <w:pPr>
              <w:widowControl w:val="0"/>
              <w:autoSpaceDE w:val="0"/>
              <w:autoSpaceDN w:val="0"/>
              <w:adjustRightInd w:val="0"/>
              <w:rPr>
                <w:rFonts w:ascii="微软雅黑" w:hAnsi="微软雅黑" w:hint="eastAsia"/>
                <w:lang w:eastAsia="zh-CN"/>
              </w:rPr>
            </w:pPr>
            <w:r>
              <w:rPr>
                <w:rFonts w:ascii="微软雅黑" w:hAnsi="微软雅黑" w:hint="eastAsia"/>
                <w:lang w:eastAsia="zh-CN"/>
              </w:rPr>
              <w:t>API</w:t>
            </w:r>
          </w:p>
        </w:tc>
        <w:tc>
          <w:tcPr>
            <w:tcW w:w="5528" w:type="dxa"/>
          </w:tcPr>
          <w:p w:rsidR="00000000" w:rsidRDefault="00684750">
            <w:pPr>
              <w:widowControl w:val="0"/>
              <w:autoSpaceDE w:val="0"/>
              <w:autoSpaceDN w:val="0"/>
              <w:adjustRightInd w:val="0"/>
              <w:rPr>
                <w:rFonts w:ascii="微软雅黑" w:hAnsi="微软雅黑" w:hint="eastAsia"/>
                <w:lang w:eastAsia="zh-CN"/>
              </w:rPr>
            </w:pPr>
            <w:r>
              <w:rPr>
                <w:rFonts w:ascii="微软雅黑" w:hAnsi="微软雅黑" w:hint="eastAsia"/>
                <w:lang w:eastAsia="zh-CN"/>
              </w:rPr>
              <w:t>Application Program</w:t>
            </w:r>
            <w:r>
              <w:rPr>
                <w:rFonts w:ascii="微软雅黑" w:hAnsi="微软雅黑"/>
                <w:lang w:eastAsia="zh-CN"/>
              </w:rPr>
              <w:t>ming Interface</w:t>
            </w:r>
          </w:p>
        </w:tc>
      </w:tr>
      <w:tr w:rsidR="00000000">
        <w:tc>
          <w:tcPr>
            <w:tcW w:w="3504" w:type="dxa"/>
          </w:tcPr>
          <w:p w:rsidR="00000000" w:rsidRDefault="00684750">
            <w:pPr>
              <w:widowControl w:val="0"/>
              <w:autoSpaceDE w:val="0"/>
              <w:autoSpaceDN w:val="0"/>
              <w:adjustRightInd w:val="0"/>
              <w:rPr>
                <w:rFonts w:ascii="微软雅黑" w:hAnsi="微软雅黑" w:hint="eastAsia"/>
                <w:lang w:eastAsia="zh-CN"/>
              </w:rPr>
            </w:pPr>
            <w:r>
              <w:rPr>
                <w:rFonts w:ascii="微软雅黑" w:hAnsi="微软雅黑" w:hint="eastAsia"/>
                <w:lang w:eastAsia="zh-CN"/>
              </w:rPr>
              <w:t>DIO</w:t>
            </w:r>
          </w:p>
        </w:tc>
        <w:tc>
          <w:tcPr>
            <w:tcW w:w="5528" w:type="dxa"/>
          </w:tcPr>
          <w:p w:rsidR="00000000" w:rsidRDefault="00684750">
            <w:pPr>
              <w:widowControl w:val="0"/>
              <w:autoSpaceDE w:val="0"/>
              <w:autoSpaceDN w:val="0"/>
              <w:adjustRightInd w:val="0"/>
              <w:rPr>
                <w:rFonts w:ascii="微软雅黑" w:hAnsi="微软雅黑" w:hint="eastAsia"/>
                <w:lang w:eastAsia="zh-CN"/>
              </w:rPr>
            </w:pPr>
            <w:r>
              <w:rPr>
                <w:rFonts w:ascii="微软雅黑" w:hAnsi="微软雅黑" w:hint="eastAsia"/>
                <w:lang w:eastAsia="zh-CN"/>
              </w:rPr>
              <w:t>Digital</w:t>
            </w:r>
            <w:r>
              <w:rPr>
                <w:rFonts w:ascii="微软雅黑" w:hAnsi="微软雅黑"/>
                <w:lang w:eastAsia="zh-CN"/>
              </w:rPr>
              <w:t xml:space="preserve"> Input/Output</w:t>
            </w:r>
          </w:p>
        </w:tc>
      </w:tr>
      <w:tr w:rsidR="00000000">
        <w:tc>
          <w:tcPr>
            <w:tcW w:w="3504" w:type="dxa"/>
          </w:tcPr>
          <w:p w:rsidR="00000000" w:rsidRDefault="00684750">
            <w:pPr>
              <w:widowControl w:val="0"/>
              <w:autoSpaceDE w:val="0"/>
              <w:autoSpaceDN w:val="0"/>
              <w:adjustRightInd w:val="0"/>
              <w:rPr>
                <w:rFonts w:ascii="微软雅黑" w:hAnsi="微软雅黑" w:hint="eastAsia"/>
                <w:lang w:eastAsia="zh-CN"/>
              </w:rPr>
            </w:pPr>
            <w:r>
              <w:rPr>
                <w:rFonts w:ascii="微软雅黑" w:hAnsi="微软雅黑" w:hint="eastAsia"/>
                <w:lang w:eastAsia="zh-CN"/>
              </w:rPr>
              <w:t>ECU</w:t>
            </w:r>
          </w:p>
        </w:tc>
        <w:tc>
          <w:tcPr>
            <w:tcW w:w="5528" w:type="dxa"/>
          </w:tcPr>
          <w:p w:rsidR="00000000" w:rsidRDefault="00684750">
            <w:pPr>
              <w:widowControl w:val="0"/>
              <w:autoSpaceDE w:val="0"/>
              <w:autoSpaceDN w:val="0"/>
              <w:adjustRightInd w:val="0"/>
              <w:rPr>
                <w:rFonts w:ascii="微软雅黑" w:hAnsi="微软雅黑" w:hint="eastAsia"/>
                <w:lang w:eastAsia="zh-CN"/>
              </w:rPr>
            </w:pPr>
            <w:r>
              <w:rPr>
                <w:rFonts w:ascii="微软雅黑" w:hAnsi="微软雅黑" w:hint="eastAsia"/>
                <w:lang w:eastAsia="zh-CN"/>
              </w:rPr>
              <w:t>Electronic Control</w:t>
            </w:r>
            <w:r>
              <w:rPr>
                <w:rFonts w:ascii="微软雅黑" w:hAnsi="微软雅黑"/>
                <w:lang w:eastAsia="zh-CN"/>
              </w:rPr>
              <w:t xml:space="preserve"> Unit</w:t>
            </w:r>
          </w:p>
        </w:tc>
      </w:tr>
      <w:tr w:rsidR="00000000">
        <w:tc>
          <w:tcPr>
            <w:tcW w:w="3504" w:type="dxa"/>
          </w:tcPr>
          <w:p w:rsidR="00000000" w:rsidRDefault="00684750">
            <w:pPr>
              <w:widowControl w:val="0"/>
              <w:autoSpaceDE w:val="0"/>
              <w:autoSpaceDN w:val="0"/>
              <w:adjustRightInd w:val="0"/>
              <w:rPr>
                <w:rFonts w:ascii="微软雅黑" w:hAnsi="微软雅黑" w:hint="eastAsia"/>
                <w:lang w:eastAsia="zh-CN"/>
              </w:rPr>
            </w:pPr>
            <w:r>
              <w:rPr>
                <w:rFonts w:ascii="微软雅黑" w:hAnsi="微软雅黑" w:hint="eastAsia"/>
                <w:lang w:eastAsia="zh-CN"/>
              </w:rPr>
              <w:t>ISR</w:t>
            </w:r>
          </w:p>
        </w:tc>
        <w:tc>
          <w:tcPr>
            <w:tcW w:w="5528" w:type="dxa"/>
          </w:tcPr>
          <w:p w:rsidR="00000000" w:rsidRDefault="00684750">
            <w:pPr>
              <w:widowControl w:val="0"/>
              <w:autoSpaceDE w:val="0"/>
              <w:autoSpaceDN w:val="0"/>
              <w:adjustRightInd w:val="0"/>
              <w:rPr>
                <w:rFonts w:ascii="微软雅黑" w:hAnsi="微软雅黑" w:hint="eastAsia"/>
                <w:lang w:eastAsia="zh-CN"/>
              </w:rPr>
            </w:pPr>
            <w:r>
              <w:rPr>
                <w:rFonts w:ascii="微软雅黑" w:hAnsi="微软雅黑" w:hint="eastAsia"/>
                <w:lang w:eastAsia="zh-CN"/>
              </w:rPr>
              <w:t>In</w:t>
            </w:r>
            <w:r>
              <w:rPr>
                <w:rFonts w:ascii="微软雅黑" w:hAnsi="微软雅黑"/>
                <w:lang w:eastAsia="zh-CN"/>
              </w:rPr>
              <w:t>terrupt Service Routine</w:t>
            </w:r>
          </w:p>
        </w:tc>
      </w:tr>
      <w:tr w:rsidR="00000000">
        <w:tc>
          <w:tcPr>
            <w:tcW w:w="3504" w:type="dxa"/>
          </w:tcPr>
          <w:p w:rsidR="00000000" w:rsidRDefault="00684750">
            <w:pPr>
              <w:widowControl w:val="0"/>
              <w:autoSpaceDE w:val="0"/>
              <w:autoSpaceDN w:val="0"/>
              <w:adjustRightInd w:val="0"/>
              <w:rPr>
                <w:rFonts w:ascii="微软雅黑" w:hAnsi="微软雅黑" w:hint="eastAsia"/>
                <w:lang w:eastAsia="zh-CN"/>
              </w:rPr>
            </w:pPr>
            <w:r>
              <w:rPr>
                <w:rFonts w:ascii="微软雅黑" w:hAnsi="微软雅黑" w:hint="eastAsia"/>
                <w:lang w:eastAsia="zh-CN"/>
              </w:rPr>
              <w:t>MCAL</w:t>
            </w:r>
          </w:p>
        </w:tc>
        <w:tc>
          <w:tcPr>
            <w:tcW w:w="5528" w:type="dxa"/>
          </w:tcPr>
          <w:p w:rsidR="00000000" w:rsidRDefault="00684750">
            <w:pPr>
              <w:widowControl w:val="0"/>
              <w:autoSpaceDE w:val="0"/>
              <w:autoSpaceDN w:val="0"/>
              <w:adjustRightInd w:val="0"/>
              <w:rPr>
                <w:rFonts w:ascii="微软雅黑" w:hAnsi="微软雅黑" w:hint="eastAsia"/>
                <w:lang w:eastAsia="zh-CN"/>
              </w:rPr>
            </w:pPr>
            <w:r>
              <w:rPr>
                <w:rFonts w:ascii="微软雅黑" w:hAnsi="微软雅黑" w:hint="eastAsia"/>
                <w:lang w:eastAsia="zh-CN"/>
              </w:rPr>
              <w:t xml:space="preserve">Micro Controller </w:t>
            </w:r>
            <w:r>
              <w:rPr>
                <w:rFonts w:ascii="微软雅黑" w:hAnsi="微软雅黑"/>
                <w:lang w:eastAsia="zh-CN"/>
              </w:rPr>
              <w:t>Abstraction Layer</w:t>
            </w:r>
          </w:p>
        </w:tc>
      </w:tr>
      <w:tr w:rsidR="00000000">
        <w:tc>
          <w:tcPr>
            <w:tcW w:w="3504" w:type="dxa"/>
          </w:tcPr>
          <w:p w:rsidR="00000000" w:rsidRDefault="00684750">
            <w:pPr>
              <w:widowControl w:val="0"/>
              <w:autoSpaceDE w:val="0"/>
              <w:autoSpaceDN w:val="0"/>
              <w:adjustRightInd w:val="0"/>
              <w:rPr>
                <w:rFonts w:ascii="微软雅黑" w:hAnsi="微软雅黑" w:hint="eastAsia"/>
                <w:lang w:eastAsia="zh-CN"/>
              </w:rPr>
            </w:pPr>
            <w:r>
              <w:rPr>
                <w:rFonts w:ascii="微软雅黑" w:hAnsi="微软雅黑" w:hint="eastAsia"/>
                <w:lang w:eastAsia="zh-CN"/>
              </w:rPr>
              <w:t>MCU</w:t>
            </w:r>
          </w:p>
        </w:tc>
        <w:tc>
          <w:tcPr>
            <w:tcW w:w="5528" w:type="dxa"/>
          </w:tcPr>
          <w:p w:rsidR="00000000" w:rsidRDefault="00684750">
            <w:pPr>
              <w:widowControl w:val="0"/>
              <w:autoSpaceDE w:val="0"/>
              <w:autoSpaceDN w:val="0"/>
              <w:adjustRightInd w:val="0"/>
              <w:rPr>
                <w:rFonts w:ascii="微软雅黑" w:hAnsi="微软雅黑" w:hint="eastAsia"/>
                <w:lang w:eastAsia="zh-CN"/>
              </w:rPr>
            </w:pPr>
            <w:r>
              <w:rPr>
                <w:rFonts w:ascii="微软雅黑" w:hAnsi="微软雅黑" w:hint="eastAsia"/>
                <w:lang w:eastAsia="zh-CN"/>
              </w:rPr>
              <w:t>Micro Controller Unit</w:t>
            </w:r>
          </w:p>
        </w:tc>
      </w:tr>
      <w:tr w:rsidR="00000000">
        <w:tc>
          <w:tcPr>
            <w:tcW w:w="3504" w:type="dxa"/>
          </w:tcPr>
          <w:p w:rsidR="00000000" w:rsidRDefault="00684750">
            <w:pPr>
              <w:widowControl w:val="0"/>
              <w:autoSpaceDE w:val="0"/>
              <w:autoSpaceDN w:val="0"/>
              <w:adjustRightInd w:val="0"/>
              <w:rPr>
                <w:rFonts w:ascii="微软雅黑" w:hAnsi="微软雅黑" w:hint="eastAsia"/>
                <w:lang w:eastAsia="zh-CN"/>
              </w:rPr>
            </w:pPr>
            <w:r>
              <w:rPr>
                <w:rFonts w:ascii="微软雅黑" w:hAnsi="微软雅黑" w:hint="eastAsia"/>
                <w:lang w:eastAsia="zh-CN"/>
              </w:rPr>
              <w:t>PWM</w:t>
            </w:r>
          </w:p>
        </w:tc>
        <w:tc>
          <w:tcPr>
            <w:tcW w:w="5528" w:type="dxa"/>
          </w:tcPr>
          <w:p w:rsidR="00000000" w:rsidRDefault="00684750">
            <w:pPr>
              <w:widowControl w:val="0"/>
              <w:autoSpaceDE w:val="0"/>
              <w:autoSpaceDN w:val="0"/>
              <w:adjustRightInd w:val="0"/>
              <w:rPr>
                <w:rFonts w:ascii="微软雅黑" w:hAnsi="微软雅黑" w:hint="eastAsia"/>
                <w:lang w:eastAsia="zh-CN"/>
              </w:rPr>
            </w:pPr>
            <w:r>
              <w:rPr>
                <w:rFonts w:ascii="微软雅黑" w:hAnsi="微软雅黑" w:hint="eastAsia"/>
                <w:lang w:eastAsia="zh-CN"/>
              </w:rPr>
              <w:t>Pulse Width</w:t>
            </w:r>
            <w:r>
              <w:rPr>
                <w:rFonts w:ascii="微软雅黑" w:hAnsi="微软雅黑"/>
                <w:lang w:eastAsia="zh-CN"/>
              </w:rPr>
              <w:t xml:space="preserve"> Modulation</w:t>
            </w:r>
          </w:p>
        </w:tc>
      </w:tr>
      <w:tr w:rsidR="00000000">
        <w:tc>
          <w:tcPr>
            <w:tcW w:w="3504" w:type="dxa"/>
          </w:tcPr>
          <w:p w:rsidR="00000000" w:rsidRDefault="00684750">
            <w:pPr>
              <w:widowControl w:val="0"/>
              <w:autoSpaceDE w:val="0"/>
              <w:autoSpaceDN w:val="0"/>
              <w:adjustRightInd w:val="0"/>
              <w:rPr>
                <w:rFonts w:ascii="微软雅黑" w:hAnsi="微软雅黑" w:hint="eastAsia"/>
                <w:lang w:eastAsia="zh-CN"/>
              </w:rPr>
            </w:pPr>
            <w:r>
              <w:rPr>
                <w:rFonts w:ascii="微软雅黑" w:hAnsi="微软雅黑" w:hint="eastAsia"/>
                <w:lang w:eastAsia="zh-CN"/>
              </w:rPr>
              <w:t>RAM</w:t>
            </w:r>
          </w:p>
        </w:tc>
        <w:tc>
          <w:tcPr>
            <w:tcW w:w="5528" w:type="dxa"/>
          </w:tcPr>
          <w:p w:rsidR="00000000" w:rsidRDefault="00684750">
            <w:pPr>
              <w:widowControl w:val="0"/>
              <w:autoSpaceDE w:val="0"/>
              <w:autoSpaceDN w:val="0"/>
              <w:adjustRightInd w:val="0"/>
              <w:rPr>
                <w:rFonts w:ascii="微软雅黑" w:hAnsi="微软雅黑" w:hint="eastAsia"/>
                <w:lang w:eastAsia="zh-CN"/>
              </w:rPr>
            </w:pPr>
            <w:r>
              <w:rPr>
                <w:rFonts w:ascii="微软雅黑" w:hAnsi="微软雅黑" w:hint="eastAsia"/>
                <w:lang w:eastAsia="zh-CN"/>
              </w:rPr>
              <w:t>Random Acess Memory</w:t>
            </w:r>
          </w:p>
        </w:tc>
      </w:tr>
    </w:tbl>
    <w:p w:rsidR="00000000" w:rsidRDefault="00684750">
      <w:pPr>
        <w:pStyle w:val="a0"/>
        <w:rPr>
          <w:rFonts w:hint="eastAsia"/>
          <w:lang w:val="en-US" w:eastAsia="zh-CN"/>
        </w:rPr>
      </w:pPr>
    </w:p>
    <w:p w:rsidR="00000000" w:rsidRDefault="00684750">
      <w:pPr>
        <w:pStyle w:val="1"/>
        <w:pageBreakBefore/>
        <w:tabs>
          <w:tab w:val="clear" w:pos="432"/>
        </w:tabs>
        <w:spacing w:line="360" w:lineRule="auto"/>
        <w:ind w:left="560" w:hangingChars="200" w:hanging="560"/>
        <w:rPr>
          <w:rFonts w:hint="eastAsia"/>
          <w:sz w:val="28"/>
          <w:szCs w:val="28"/>
          <w:lang w:val="en-US" w:eastAsia="zh-CN"/>
        </w:rPr>
      </w:pPr>
      <w:bookmarkStart w:id="27" w:name="_Toc8843"/>
      <w:bookmarkStart w:id="28" w:name="_Toc405551732"/>
      <w:bookmarkStart w:id="29" w:name="_Toc405281355"/>
      <w:bookmarkStart w:id="30" w:name="OLE_LINK12"/>
      <w:bookmarkStart w:id="31" w:name="OLE_LINK11"/>
      <w:r>
        <w:rPr>
          <w:rFonts w:hint="eastAsia"/>
          <w:sz w:val="28"/>
          <w:szCs w:val="28"/>
          <w:lang w:val="en-US" w:eastAsia="zh-CN"/>
        </w:rPr>
        <w:t>软件架构</w:t>
      </w:r>
      <w:bookmarkEnd w:id="27"/>
    </w:p>
    <w:p w:rsidR="00000000" w:rsidRDefault="00684750">
      <w:pPr>
        <w:spacing w:line="360" w:lineRule="auto"/>
        <w:rPr>
          <w:rFonts w:hint="eastAsia"/>
          <w:i/>
          <w:iCs/>
          <w:sz w:val="18"/>
          <w:szCs w:val="18"/>
          <w:lang w:val="en-GB" w:eastAsia="zh-CN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65" o:spid="_x0000_i1027" type="#_x0000_t75" style="width:493.4pt;height:238.6pt;mso-wrap-style:square;mso-position-horizontal-relative:page;mso-position-vertical-relative:page">
            <v:imagedata r:id="rId7" o:title=""/>
          </v:shape>
        </w:pict>
      </w:r>
    </w:p>
    <w:p w:rsidR="00000000" w:rsidRDefault="00684750">
      <w:pPr>
        <w:pStyle w:val="a0"/>
        <w:ind w:firstLineChars="200" w:firstLine="440"/>
        <w:rPr>
          <w:rFonts w:hint="eastAsia"/>
          <w:sz w:val="22"/>
          <w:szCs w:val="22"/>
          <w:lang w:eastAsia="zh-CN"/>
        </w:rPr>
      </w:pPr>
      <w:r>
        <w:rPr>
          <w:rFonts w:hint="eastAsia"/>
          <w:sz w:val="22"/>
          <w:szCs w:val="22"/>
          <w:lang w:eastAsia="zh-CN"/>
        </w:rPr>
        <w:t>本软件分应用层、</w:t>
      </w:r>
      <w:r>
        <w:rPr>
          <w:rFonts w:hint="eastAsia"/>
          <w:sz w:val="22"/>
          <w:szCs w:val="22"/>
          <w:lang w:eastAsia="zh-CN"/>
        </w:rPr>
        <w:t>RTE</w:t>
      </w:r>
      <w:r>
        <w:rPr>
          <w:sz w:val="22"/>
          <w:szCs w:val="22"/>
          <w:lang w:eastAsia="zh-CN"/>
        </w:rPr>
        <w:t xml:space="preserve"> </w:t>
      </w:r>
      <w:r>
        <w:rPr>
          <w:rFonts w:hint="eastAsia"/>
          <w:sz w:val="22"/>
          <w:szCs w:val="22"/>
          <w:lang w:eastAsia="zh-CN"/>
        </w:rPr>
        <w:t>层、</w:t>
      </w:r>
      <w:r>
        <w:rPr>
          <w:rFonts w:hint="eastAsia"/>
          <w:sz w:val="22"/>
          <w:szCs w:val="22"/>
          <w:lang w:val="en-US" w:eastAsia="zh-CN"/>
        </w:rPr>
        <w:t>基础软件</w:t>
      </w:r>
      <w:r>
        <w:rPr>
          <w:rFonts w:hint="eastAsia"/>
          <w:sz w:val="22"/>
          <w:szCs w:val="22"/>
          <w:lang w:eastAsia="zh-CN"/>
        </w:rPr>
        <w:t>层和</w:t>
      </w:r>
      <w:r>
        <w:rPr>
          <w:rFonts w:hint="eastAsia"/>
          <w:sz w:val="22"/>
          <w:szCs w:val="22"/>
          <w:lang w:val="en-US" w:eastAsia="zh-CN"/>
        </w:rPr>
        <w:t>驱动</w:t>
      </w:r>
      <w:r>
        <w:rPr>
          <w:rFonts w:hint="eastAsia"/>
          <w:sz w:val="22"/>
          <w:szCs w:val="22"/>
          <w:lang w:eastAsia="zh-CN"/>
        </w:rPr>
        <w:t>层。</w:t>
      </w:r>
    </w:p>
    <w:p w:rsidR="00000000" w:rsidRDefault="00684750">
      <w:pPr>
        <w:pStyle w:val="a0"/>
        <w:ind w:firstLineChars="200" w:firstLine="440"/>
        <w:rPr>
          <w:rFonts w:hint="eastAsia"/>
          <w:sz w:val="22"/>
          <w:szCs w:val="22"/>
          <w:lang w:eastAsia="zh-CN"/>
        </w:rPr>
      </w:pPr>
      <w:r>
        <w:rPr>
          <w:rFonts w:hint="eastAsia"/>
          <w:sz w:val="22"/>
          <w:szCs w:val="22"/>
          <w:lang w:eastAsia="zh-CN"/>
        </w:rPr>
        <w:t>APP</w:t>
      </w:r>
      <w:r>
        <w:rPr>
          <w:sz w:val="22"/>
          <w:szCs w:val="22"/>
          <w:lang w:eastAsia="zh-CN"/>
        </w:rPr>
        <w:t xml:space="preserve"> </w:t>
      </w:r>
      <w:r>
        <w:rPr>
          <w:rFonts w:hint="eastAsia"/>
          <w:sz w:val="22"/>
          <w:szCs w:val="22"/>
          <w:lang w:eastAsia="zh-CN"/>
        </w:rPr>
        <w:t>层主要实现</w:t>
      </w:r>
      <w:r>
        <w:rPr>
          <w:rFonts w:hint="eastAsia"/>
          <w:sz w:val="22"/>
          <w:szCs w:val="22"/>
          <w:lang w:val="en-US" w:eastAsia="zh-CN"/>
        </w:rPr>
        <w:t>充放电一体枪</w:t>
      </w:r>
      <w:r>
        <w:rPr>
          <w:rFonts w:hint="eastAsia"/>
          <w:sz w:val="22"/>
          <w:szCs w:val="22"/>
          <w:lang w:eastAsia="zh-CN"/>
        </w:rPr>
        <w:t>应</w:t>
      </w:r>
      <w:r>
        <w:rPr>
          <w:rFonts w:hint="eastAsia"/>
          <w:sz w:val="22"/>
          <w:szCs w:val="22"/>
          <w:lang w:eastAsia="zh-CN"/>
        </w:rPr>
        <w:t>用功能，包括</w:t>
      </w:r>
      <w:r>
        <w:rPr>
          <w:rFonts w:hint="eastAsia"/>
          <w:sz w:val="22"/>
          <w:szCs w:val="22"/>
          <w:lang w:val="en-US" w:eastAsia="zh-CN"/>
        </w:rPr>
        <w:t>CP</w:t>
      </w:r>
      <w:r>
        <w:rPr>
          <w:rFonts w:hint="eastAsia"/>
          <w:sz w:val="22"/>
          <w:szCs w:val="22"/>
          <w:lang w:val="en-US" w:eastAsia="zh-CN"/>
        </w:rPr>
        <w:t>控制，充电功能，放电功能，故障诊断，灯语显示，电压测量、电流测量，校准功能，日志功能，工厂模式</w:t>
      </w:r>
      <w:r>
        <w:rPr>
          <w:rFonts w:hint="eastAsia"/>
          <w:sz w:val="22"/>
          <w:szCs w:val="22"/>
          <w:lang w:eastAsia="zh-CN"/>
        </w:rPr>
        <w:t>。</w:t>
      </w:r>
    </w:p>
    <w:p w:rsidR="00000000" w:rsidRDefault="00684750">
      <w:pPr>
        <w:pStyle w:val="a0"/>
        <w:ind w:firstLineChars="200" w:firstLine="440"/>
        <w:rPr>
          <w:rFonts w:hint="eastAsia"/>
          <w:sz w:val="22"/>
          <w:szCs w:val="22"/>
          <w:lang w:eastAsia="zh-CN"/>
        </w:rPr>
      </w:pPr>
      <w:r>
        <w:rPr>
          <w:rFonts w:hint="eastAsia"/>
          <w:sz w:val="22"/>
          <w:szCs w:val="22"/>
          <w:lang w:eastAsia="zh-CN"/>
        </w:rPr>
        <w:t>RTE</w:t>
      </w:r>
      <w:r>
        <w:rPr>
          <w:sz w:val="22"/>
          <w:szCs w:val="22"/>
          <w:lang w:eastAsia="zh-CN"/>
        </w:rPr>
        <w:t xml:space="preserve"> </w:t>
      </w:r>
      <w:r>
        <w:rPr>
          <w:rFonts w:hint="eastAsia"/>
          <w:sz w:val="22"/>
          <w:szCs w:val="22"/>
          <w:lang w:eastAsia="zh-CN"/>
        </w:rPr>
        <w:t>层主要实现应用层与其它层的交互。</w:t>
      </w:r>
    </w:p>
    <w:p w:rsidR="00000000" w:rsidRDefault="00684750">
      <w:pPr>
        <w:pStyle w:val="a0"/>
        <w:ind w:firstLineChars="200" w:firstLine="440"/>
        <w:rPr>
          <w:rFonts w:hint="eastAsia"/>
          <w:sz w:val="22"/>
          <w:szCs w:val="22"/>
          <w:lang w:eastAsia="zh-CN"/>
        </w:rPr>
      </w:pPr>
      <w:r>
        <w:rPr>
          <w:rFonts w:hint="eastAsia"/>
          <w:sz w:val="22"/>
          <w:szCs w:val="22"/>
          <w:lang w:val="en-US" w:eastAsia="zh-CN"/>
        </w:rPr>
        <w:t>基础软件</w:t>
      </w:r>
      <w:r>
        <w:rPr>
          <w:rFonts w:hint="eastAsia"/>
          <w:sz w:val="22"/>
          <w:szCs w:val="22"/>
          <w:lang w:eastAsia="zh-CN"/>
        </w:rPr>
        <w:t>包括</w:t>
      </w:r>
      <w:r>
        <w:rPr>
          <w:rFonts w:hint="eastAsia"/>
          <w:sz w:val="22"/>
          <w:szCs w:val="22"/>
          <w:lang w:val="en-US" w:eastAsia="zh-CN"/>
        </w:rPr>
        <w:t>OS</w:t>
      </w:r>
      <w:r>
        <w:rPr>
          <w:rFonts w:hint="eastAsia"/>
          <w:sz w:val="22"/>
          <w:szCs w:val="22"/>
          <w:lang w:val="en-US" w:eastAsia="zh-CN"/>
        </w:rPr>
        <w:t>，系统栈，通信栈，存储栈，</w:t>
      </w:r>
      <w:r>
        <w:rPr>
          <w:rFonts w:hint="eastAsia"/>
          <w:sz w:val="22"/>
          <w:szCs w:val="22"/>
          <w:lang w:val="en-US" w:eastAsia="zh-CN"/>
        </w:rPr>
        <w:t>CDD</w:t>
      </w:r>
      <w:r>
        <w:rPr>
          <w:rFonts w:hint="eastAsia"/>
          <w:sz w:val="22"/>
          <w:szCs w:val="22"/>
          <w:lang w:val="en-US" w:eastAsia="zh-CN"/>
        </w:rPr>
        <w:t>，</w:t>
      </w:r>
      <w:r>
        <w:rPr>
          <w:rFonts w:hint="eastAsia"/>
          <w:sz w:val="22"/>
          <w:szCs w:val="22"/>
          <w:lang w:val="en-US" w:eastAsia="zh-CN"/>
        </w:rPr>
        <w:t>IO</w:t>
      </w:r>
      <w:r>
        <w:rPr>
          <w:rFonts w:hint="eastAsia"/>
          <w:sz w:val="22"/>
          <w:szCs w:val="22"/>
          <w:lang w:val="en-US" w:eastAsia="zh-CN"/>
        </w:rPr>
        <w:t>抽象</w:t>
      </w:r>
      <w:r>
        <w:rPr>
          <w:rFonts w:hint="eastAsia"/>
          <w:sz w:val="22"/>
          <w:szCs w:val="22"/>
          <w:lang w:eastAsia="zh-CN"/>
        </w:rPr>
        <w:t>。</w:t>
      </w:r>
    </w:p>
    <w:p w:rsidR="00000000" w:rsidRDefault="00684750">
      <w:pPr>
        <w:pStyle w:val="a0"/>
        <w:ind w:firstLineChars="200" w:firstLine="440"/>
        <w:rPr>
          <w:rFonts w:hint="eastAsia"/>
          <w:sz w:val="22"/>
          <w:szCs w:val="22"/>
          <w:lang w:eastAsia="zh-CN"/>
        </w:rPr>
      </w:pPr>
      <w:r>
        <w:rPr>
          <w:rFonts w:hint="eastAsia"/>
          <w:sz w:val="22"/>
          <w:szCs w:val="22"/>
          <w:lang w:val="en-US" w:eastAsia="zh-CN"/>
        </w:rPr>
        <w:t>驱动</w:t>
      </w:r>
      <w:r>
        <w:rPr>
          <w:rFonts w:hint="eastAsia"/>
          <w:sz w:val="22"/>
          <w:szCs w:val="22"/>
          <w:lang w:eastAsia="zh-CN"/>
        </w:rPr>
        <w:t>层包括</w:t>
      </w:r>
      <w:r>
        <w:rPr>
          <w:rFonts w:hint="eastAsia"/>
          <w:sz w:val="22"/>
          <w:szCs w:val="22"/>
          <w:lang w:val="en-US" w:eastAsia="zh-CN"/>
        </w:rPr>
        <w:t>Wdg</w:t>
      </w:r>
      <w:r>
        <w:rPr>
          <w:rFonts w:hint="eastAsia"/>
          <w:sz w:val="22"/>
          <w:szCs w:val="22"/>
          <w:lang w:eastAsia="zh-CN"/>
        </w:rPr>
        <w:t xml:space="preserve"> Driver</w:t>
      </w:r>
      <w:r>
        <w:rPr>
          <w:rFonts w:hint="eastAsia"/>
          <w:sz w:val="22"/>
          <w:szCs w:val="22"/>
          <w:lang w:eastAsia="zh-CN"/>
        </w:rPr>
        <w:t>、</w:t>
      </w:r>
      <w:r>
        <w:rPr>
          <w:rFonts w:hint="eastAsia"/>
          <w:sz w:val="22"/>
          <w:szCs w:val="22"/>
          <w:lang w:eastAsia="zh-CN"/>
        </w:rPr>
        <w:t>MCU Driver</w:t>
      </w:r>
      <w:r>
        <w:rPr>
          <w:rFonts w:hint="eastAsia"/>
          <w:sz w:val="22"/>
          <w:szCs w:val="22"/>
          <w:lang w:eastAsia="zh-CN"/>
        </w:rPr>
        <w:t>、</w:t>
      </w:r>
      <w:r>
        <w:rPr>
          <w:rFonts w:hint="eastAsia"/>
          <w:sz w:val="22"/>
          <w:szCs w:val="22"/>
          <w:lang w:val="en-US" w:eastAsia="zh-CN"/>
        </w:rPr>
        <w:t>TMR</w:t>
      </w:r>
      <w:r>
        <w:rPr>
          <w:rFonts w:hint="eastAsia"/>
          <w:sz w:val="22"/>
          <w:szCs w:val="22"/>
          <w:lang w:eastAsia="zh-CN"/>
        </w:rPr>
        <w:t xml:space="preserve"> Driver</w:t>
      </w:r>
      <w:r>
        <w:rPr>
          <w:rFonts w:hint="eastAsia"/>
          <w:sz w:val="22"/>
          <w:szCs w:val="22"/>
          <w:lang w:eastAsia="zh-CN"/>
        </w:rPr>
        <w:t>、</w:t>
      </w:r>
      <w:r>
        <w:rPr>
          <w:rFonts w:hint="eastAsia"/>
          <w:sz w:val="22"/>
          <w:szCs w:val="22"/>
          <w:lang w:val="en-US" w:eastAsia="zh-CN"/>
        </w:rPr>
        <w:t xml:space="preserve">FLASH </w:t>
      </w:r>
      <w:r>
        <w:rPr>
          <w:rFonts w:hint="eastAsia"/>
          <w:sz w:val="22"/>
          <w:szCs w:val="22"/>
          <w:lang w:eastAsia="zh-CN"/>
        </w:rPr>
        <w:t>D</w:t>
      </w:r>
      <w:r>
        <w:rPr>
          <w:sz w:val="22"/>
          <w:szCs w:val="22"/>
          <w:lang w:eastAsia="zh-CN"/>
        </w:rPr>
        <w:t>river</w:t>
      </w:r>
      <w:r>
        <w:rPr>
          <w:sz w:val="22"/>
          <w:szCs w:val="22"/>
          <w:lang w:eastAsia="zh-CN"/>
        </w:rPr>
        <w:t>、</w:t>
      </w:r>
      <w:r>
        <w:rPr>
          <w:rFonts w:hint="eastAsia"/>
          <w:sz w:val="22"/>
          <w:szCs w:val="22"/>
          <w:lang w:val="en-US" w:eastAsia="zh-CN"/>
        </w:rPr>
        <w:t>UART</w:t>
      </w:r>
      <w:r>
        <w:rPr>
          <w:rFonts w:hint="eastAsia"/>
          <w:sz w:val="22"/>
          <w:szCs w:val="22"/>
          <w:lang w:eastAsia="zh-CN"/>
        </w:rPr>
        <w:t xml:space="preserve"> D</w:t>
      </w:r>
      <w:r>
        <w:rPr>
          <w:sz w:val="22"/>
          <w:szCs w:val="22"/>
          <w:lang w:eastAsia="zh-CN"/>
        </w:rPr>
        <w:t>river</w:t>
      </w:r>
      <w:r>
        <w:rPr>
          <w:rFonts w:hint="eastAsia"/>
          <w:sz w:val="22"/>
          <w:szCs w:val="22"/>
          <w:lang w:eastAsia="zh-CN"/>
        </w:rPr>
        <w:t>、</w:t>
      </w:r>
      <w:r>
        <w:rPr>
          <w:rFonts w:hint="eastAsia"/>
          <w:sz w:val="22"/>
          <w:szCs w:val="22"/>
          <w:lang w:eastAsia="zh-CN"/>
        </w:rPr>
        <w:t>PWM Driver</w:t>
      </w:r>
      <w:r>
        <w:rPr>
          <w:rFonts w:hint="eastAsia"/>
          <w:sz w:val="22"/>
          <w:szCs w:val="22"/>
          <w:lang w:eastAsia="zh-CN"/>
        </w:rPr>
        <w:t>、</w:t>
      </w:r>
      <w:r>
        <w:rPr>
          <w:rFonts w:hint="eastAsia"/>
          <w:sz w:val="22"/>
          <w:szCs w:val="22"/>
          <w:lang w:eastAsia="zh-CN"/>
        </w:rPr>
        <w:t>D</w:t>
      </w:r>
      <w:r>
        <w:rPr>
          <w:sz w:val="22"/>
          <w:szCs w:val="22"/>
          <w:lang w:eastAsia="zh-CN"/>
        </w:rPr>
        <w:t>io</w:t>
      </w:r>
      <w:r>
        <w:rPr>
          <w:rFonts w:hint="eastAsia"/>
          <w:sz w:val="22"/>
          <w:szCs w:val="22"/>
          <w:lang w:eastAsia="zh-CN"/>
        </w:rPr>
        <w:t xml:space="preserve"> Driver</w:t>
      </w:r>
      <w:r>
        <w:rPr>
          <w:sz w:val="22"/>
          <w:szCs w:val="22"/>
          <w:lang w:eastAsia="zh-CN"/>
        </w:rPr>
        <w:t xml:space="preserve"> </w:t>
      </w:r>
      <w:r>
        <w:rPr>
          <w:rFonts w:hint="eastAsia"/>
          <w:sz w:val="22"/>
          <w:szCs w:val="22"/>
          <w:lang w:eastAsia="zh-CN"/>
        </w:rPr>
        <w:t>、</w:t>
      </w:r>
      <w:r>
        <w:rPr>
          <w:rFonts w:hint="eastAsia"/>
          <w:sz w:val="22"/>
          <w:szCs w:val="22"/>
          <w:lang w:eastAsia="zh-CN"/>
        </w:rPr>
        <w:t>ADC Driver</w:t>
      </w:r>
      <w:r>
        <w:rPr>
          <w:rFonts w:hint="eastAsia"/>
          <w:sz w:val="22"/>
          <w:szCs w:val="22"/>
          <w:lang w:eastAsia="zh-CN"/>
        </w:rPr>
        <w:t>、</w:t>
      </w:r>
      <w:r>
        <w:rPr>
          <w:rFonts w:hint="eastAsia"/>
          <w:sz w:val="22"/>
          <w:szCs w:val="22"/>
          <w:lang w:eastAsia="zh-CN"/>
        </w:rPr>
        <w:t>PORT Driver</w:t>
      </w:r>
      <w:r>
        <w:rPr>
          <w:rFonts w:hint="eastAsia"/>
          <w:sz w:val="22"/>
          <w:szCs w:val="22"/>
          <w:lang w:eastAsia="zh-CN"/>
        </w:rPr>
        <w:t>。</w:t>
      </w:r>
    </w:p>
    <w:p w:rsidR="00000000" w:rsidRDefault="00684750">
      <w:pPr>
        <w:spacing w:line="360" w:lineRule="auto"/>
        <w:rPr>
          <w:rFonts w:hint="eastAsia"/>
          <w:i/>
          <w:iCs/>
          <w:sz w:val="18"/>
          <w:szCs w:val="18"/>
          <w:lang w:eastAsia="zh-CN"/>
        </w:rPr>
      </w:pPr>
    </w:p>
    <w:p w:rsidR="00000000" w:rsidRDefault="00684750">
      <w:pPr>
        <w:pStyle w:val="a0"/>
        <w:jc w:val="center"/>
        <w:rPr>
          <w:rFonts w:hint="eastAsia"/>
          <w:lang w:val="sv-SE" w:eastAsia="zh-CN"/>
        </w:rPr>
      </w:pPr>
    </w:p>
    <w:p w:rsidR="00000000" w:rsidRDefault="00684750">
      <w:pPr>
        <w:pStyle w:val="1"/>
        <w:pageBreakBefore/>
        <w:tabs>
          <w:tab w:val="clear" w:pos="432"/>
        </w:tabs>
        <w:spacing w:line="360" w:lineRule="auto"/>
        <w:ind w:left="560" w:hangingChars="200" w:hanging="560"/>
        <w:rPr>
          <w:rFonts w:hint="eastAsia"/>
          <w:sz w:val="28"/>
          <w:szCs w:val="28"/>
          <w:lang w:val="en-US" w:eastAsia="zh-CN"/>
        </w:rPr>
      </w:pPr>
      <w:bookmarkStart w:id="32" w:name="_Toc552"/>
      <w:r>
        <w:rPr>
          <w:sz w:val="28"/>
          <w:szCs w:val="28"/>
          <w:lang w:val="en-US" w:eastAsia="zh-CN"/>
        </w:rPr>
        <w:t>CP</w:t>
      </w:r>
      <w:r>
        <w:rPr>
          <w:rFonts w:hint="eastAsia"/>
          <w:sz w:val="28"/>
          <w:szCs w:val="28"/>
          <w:lang w:val="en-US" w:eastAsia="zh-CN"/>
        </w:rPr>
        <w:t>模组</w:t>
      </w:r>
      <w:bookmarkEnd w:id="28"/>
      <w:bookmarkEnd w:id="29"/>
      <w:bookmarkEnd w:id="32"/>
    </w:p>
    <w:p w:rsidR="00000000" w:rsidRDefault="00684750">
      <w:pPr>
        <w:pStyle w:val="2"/>
        <w:ind w:left="560" w:hangingChars="200" w:hanging="560"/>
        <w:rPr>
          <w:rFonts w:hint="eastAsia"/>
          <w:lang w:eastAsia="zh-CN"/>
        </w:rPr>
      </w:pPr>
      <w:bookmarkStart w:id="33" w:name="_Toc7369"/>
      <w:r>
        <w:rPr>
          <w:rFonts w:hint="eastAsia"/>
          <w:lang w:eastAsia="zh-CN"/>
        </w:rPr>
        <w:t>实现原理</w:t>
      </w:r>
      <w:bookmarkEnd w:id="33"/>
    </w:p>
    <w:p w:rsidR="00000000" w:rsidRDefault="00684750">
      <w:pPr>
        <w:spacing w:line="360" w:lineRule="auto"/>
        <w:ind w:firstLineChars="200" w:firstLine="420"/>
        <w:rPr>
          <w:rFonts w:hint="eastAsia"/>
          <w:lang w:eastAsia="zh-CN"/>
        </w:rPr>
      </w:pPr>
      <w:bookmarkStart w:id="34" w:name="_Toc405281357"/>
      <w:bookmarkStart w:id="35" w:name="_Toc405551734"/>
      <w:bookmarkStart w:id="36" w:name="_Toc521465570"/>
      <w:bookmarkEnd w:id="30"/>
      <w:bookmarkEnd w:id="31"/>
      <w:r>
        <w:rPr>
          <w:rFonts w:ascii="Segoe UI" w:hAnsi="Segoe UI" w:cs="Segoe UI"/>
          <w:color w:val="0F1115"/>
          <w:shd w:val="clear" w:color="auto" w:fill="FFFFFF"/>
        </w:rPr>
        <w:t>CP</w:t>
      </w:r>
      <w:r>
        <w:rPr>
          <w:rFonts w:ascii="Segoe UI" w:hAnsi="Segoe UI" w:cs="Segoe UI"/>
          <w:color w:val="0F1115"/>
          <w:shd w:val="clear" w:color="auto" w:fill="FFFFFF"/>
        </w:rPr>
        <w:t>模块的核心职责是依据</w:t>
      </w:r>
      <w:r>
        <w:rPr>
          <w:rFonts w:ascii="Segoe UI" w:hAnsi="Segoe UI" w:cs="Segoe UI"/>
          <w:color w:val="0F1115"/>
          <w:shd w:val="clear" w:color="auto" w:fill="FFFFFF"/>
        </w:rPr>
        <w:t> </w:t>
      </w:r>
      <w:r>
        <w:rPr>
          <w:rStyle w:val="a6"/>
          <w:rFonts w:ascii="Segoe UI" w:hAnsi="Segoe UI" w:cs="Segoe UI"/>
          <w:b w:val="0"/>
          <w:color w:val="0F1115"/>
          <w:shd w:val="clear" w:color="auto" w:fill="FFFFFF"/>
        </w:rPr>
        <w:t>GB/T 18487.1</w:t>
      </w:r>
      <w:r>
        <w:rPr>
          <w:rFonts w:ascii="Segoe UI" w:hAnsi="Segoe UI" w:cs="Segoe UI"/>
          <w:b/>
          <w:color w:val="0F1115"/>
          <w:shd w:val="clear" w:color="auto" w:fill="FFFFFF"/>
        </w:rPr>
        <w:t> </w:t>
      </w:r>
      <w:r>
        <w:rPr>
          <w:rFonts w:ascii="Segoe UI" w:hAnsi="Segoe UI" w:cs="Segoe UI"/>
          <w:color w:val="0F1115"/>
          <w:shd w:val="clear" w:color="auto" w:fill="FFFFFF"/>
        </w:rPr>
        <w:t>标准，通过检测</w:t>
      </w:r>
      <w:r>
        <w:rPr>
          <w:rFonts w:ascii="Segoe UI" w:hAnsi="Segoe UI" w:cs="Segoe UI"/>
          <w:color w:val="0F1115"/>
          <w:shd w:val="clear" w:color="auto" w:fill="FFFFFF"/>
        </w:rPr>
        <w:t>CP</w:t>
      </w:r>
      <w:r>
        <w:rPr>
          <w:rFonts w:ascii="Segoe UI" w:hAnsi="Segoe UI" w:cs="Segoe UI"/>
          <w:color w:val="0F1115"/>
          <w:shd w:val="clear" w:color="auto" w:fill="FFFFFF"/>
        </w:rPr>
        <w:t>信号线上的电压状态和</w:t>
      </w:r>
      <w:r>
        <w:rPr>
          <w:rFonts w:ascii="Segoe UI" w:hAnsi="Segoe UI" w:cs="Segoe UI"/>
          <w:color w:val="0F1115"/>
          <w:shd w:val="clear" w:color="auto" w:fill="FFFFFF"/>
        </w:rPr>
        <w:t>PWM</w:t>
      </w:r>
      <w:r>
        <w:rPr>
          <w:rFonts w:ascii="Segoe UI" w:hAnsi="Segoe UI" w:cs="Segoe UI"/>
          <w:color w:val="0F1115"/>
          <w:shd w:val="clear" w:color="auto" w:fill="FFFFFF"/>
        </w:rPr>
        <w:t>信号占空比，来管理与电动汽车充电连接过程</w:t>
      </w:r>
      <w:bookmarkEnd w:id="34"/>
      <w:bookmarkEnd w:id="35"/>
      <w:r>
        <w:rPr>
          <w:rFonts w:ascii="Segoe UI" w:hAnsi="Segoe UI" w:cs="Segoe UI" w:hint="eastAsia"/>
          <w:color w:val="0F1115"/>
          <w:shd w:val="clear" w:color="auto" w:fill="FFFFFF"/>
          <w:lang w:eastAsia="zh-CN"/>
        </w:rPr>
        <w:t>的工作。</w:t>
      </w:r>
    </w:p>
    <w:p w:rsidR="00000000" w:rsidRDefault="00684750">
      <w:pPr>
        <w:spacing w:line="360" w:lineRule="auto"/>
        <w:jc w:val="center"/>
        <w:rPr>
          <w:rFonts w:hint="eastAsia"/>
          <w:lang w:eastAsia="zh-CN"/>
        </w:rPr>
      </w:pPr>
      <w:r>
        <w:rPr>
          <w:lang w:val="en-US" w:eastAsia="zh-CN"/>
        </w:rPr>
        <w:pict>
          <v:shape id="图片 63" o:spid="_x0000_i1028" type="#_x0000_t75" style="width:305.55pt;height:120.9pt;mso-wrap-style:square;mso-position-horizontal-relative:page;mso-position-vertical-relative:page">
            <v:fill o:detectmouseclick="t"/>
            <v:imagedata r:id="rId8" o:title=""/>
          </v:shape>
        </w:pict>
      </w:r>
    </w:p>
    <w:p w:rsidR="00000000" w:rsidRDefault="00684750">
      <w:pPr>
        <w:pStyle w:val="2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spacing w:line="360" w:lineRule="auto"/>
        <w:ind w:left="561" w:hanging="561"/>
        <w:rPr>
          <w:rFonts w:hint="eastAsia"/>
          <w:lang w:eastAsia="zh-CN"/>
        </w:rPr>
      </w:pPr>
      <w:bookmarkStart w:id="37" w:name="_Toc19669"/>
      <w:r>
        <w:rPr>
          <w:rFonts w:hint="eastAsia"/>
          <w:lang w:eastAsia="zh-CN"/>
        </w:rPr>
        <w:t>文件结构</w:t>
      </w:r>
      <w:bookmarkEnd w:id="37"/>
    </w:p>
    <w:p w:rsidR="00000000" w:rsidRDefault="00684750">
      <w:pPr>
        <w:spacing w:line="360" w:lineRule="auto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N/A</w:t>
      </w:r>
    </w:p>
    <w:p w:rsidR="00000000" w:rsidRDefault="00684750">
      <w:pPr>
        <w:spacing w:line="360" w:lineRule="auto"/>
        <w:jc w:val="center"/>
        <w:rPr>
          <w:rFonts w:hint="eastAsia"/>
          <w:lang w:eastAsia="zh-CN"/>
        </w:rPr>
      </w:pPr>
    </w:p>
    <w:p w:rsidR="00000000" w:rsidRDefault="00684750">
      <w:pPr>
        <w:pStyle w:val="2"/>
        <w:tabs>
          <w:tab w:val="left" w:pos="993"/>
        </w:tabs>
        <w:spacing w:line="360" w:lineRule="auto"/>
        <w:ind w:left="560" w:hangingChars="200" w:hanging="560"/>
        <w:rPr>
          <w:rFonts w:hint="eastAsia"/>
          <w:i/>
          <w:lang w:val="sv-SE" w:eastAsia="zh-CN"/>
        </w:rPr>
      </w:pPr>
      <w:bookmarkStart w:id="38" w:name="_Toc387501920"/>
      <w:bookmarkStart w:id="39" w:name="_Toc405281358"/>
      <w:bookmarkStart w:id="40" w:name="_Toc17518"/>
      <w:bookmarkStart w:id="41" w:name="_Toc405551735"/>
      <w:r>
        <w:rPr>
          <w:rFonts w:hint="eastAsia"/>
        </w:rPr>
        <w:t>状态</w:t>
      </w:r>
      <w:bookmarkEnd w:id="38"/>
      <w:r>
        <w:rPr>
          <w:rFonts w:hint="eastAsia"/>
          <w:lang w:eastAsia="zh-CN"/>
        </w:rPr>
        <w:t>图</w:t>
      </w:r>
      <w:bookmarkEnd w:id="39"/>
      <w:bookmarkEnd w:id="40"/>
      <w:bookmarkEnd w:id="41"/>
    </w:p>
    <w:p w:rsidR="00000000" w:rsidRDefault="00684750">
      <w:pPr>
        <w:spacing w:line="360" w:lineRule="auto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N/A</w:t>
      </w:r>
    </w:p>
    <w:p w:rsidR="00000000" w:rsidRDefault="00684750">
      <w:pPr>
        <w:pStyle w:val="2"/>
        <w:spacing w:line="360" w:lineRule="auto"/>
        <w:ind w:left="560" w:hangingChars="200" w:hanging="560"/>
        <w:rPr>
          <w:rFonts w:hint="eastAsia"/>
          <w:lang w:eastAsia="zh-CN"/>
        </w:rPr>
      </w:pPr>
      <w:bookmarkStart w:id="42" w:name="_Toc405281359"/>
      <w:bookmarkStart w:id="43" w:name="_Toc405551736"/>
      <w:bookmarkStart w:id="44" w:name="_Toc15129"/>
      <w:bookmarkStart w:id="45" w:name="_Toc387501918"/>
      <w:r>
        <w:rPr>
          <w:rFonts w:hint="eastAsia"/>
          <w:lang w:eastAsia="zh-CN"/>
        </w:rPr>
        <w:t>接口</w:t>
      </w:r>
      <w:bookmarkEnd w:id="42"/>
      <w:bookmarkEnd w:id="43"/>
      <w:bookmarkEnd w:id="44"/>
    </w:p>
    <w:p w:rsidR="00000000" w:rsidRDefault="00684750">
      <w:pPr>
        <w:pStyle w:val="3"/>
        <w:ind w:left="480" w:hangingChars="200" w:hanging="480"/>
        <w:rPr>
          <w:rFonts w:hint="eastAsia"/>
          <w:lang w:eastAsia="zh-CN"/>
        </w:rPr>
      </w:pPr>
      <w:bookmarkStart w:id="46" w:name="_Toc405281360"/>
      <w:bookmarkStart w:id="47" w:name="_Toc20921"/>
      <w:bookmarkStart w:id="48" w:name="_Toc405551737"/>
      <w:r>
        <w:rPr>
          <w:rFonts w:hint="eastAsia"/>
          <w:lang w:eastAsia="zh-CN"/>
        </w:rPr>
        <w:t>接口图</w:t>
      </w:r>
      <w:bookmarkEnd w:id="46"/>
      <w:bookmarkEnd w:id="47"/>
      <w:bookmarkEnd w:id="48"/>
    </w:p>
    <w:p w:rsidR="00000000" w:rsidRDefault="00684750">
      <w:pPr>
        <w:widowControl w:val="0"/>
        <w:spacing w:line="360" w:lineRule="auto"/>
        <w:jc w:val="center"/>
        <w:rPr>
          <w:rFonts w:hint="eastAsia"/>
          <w:lang w:eastAsia="zh-CN"/>
        </w:rPr>
      </w:pPr>
    </w:p>
    <w:p w:rsidR="00000000" w:rsidRDefault="00684750">
      <w:pPr>
        <w:widowControl w:val="0"/>
        <w:spacing w:line="360" w:lineRule="auto"/>
        <w:jc w:val="center"/>
        <w:rPr>
          <w:rFonts w:hint="eastAsia"/>
          <w:lang w:eastAsia="zh-CN"/>
        </w:rPr>
      </w:pPr>
      <w:r>
        <w:rPr>
          <w:lang w:val="en-US" w:eastAsia="zh-CN"/>
        </w:rPr>
        <w:pict>
          <v:shape id="图片 64" o:spid="_x0000_i1029" type="#_x0000_t75" style="width:312pt;height:135.7pt;mso-wrap-style:square;mso-position-horizontal-relative:page;mso-position-vertical-relative:page">
            <v:imagedata r:id="rId9" o:title=""/>
          </v:shape>
        </w:pict>
      </w:r>
    </w:p>
    <w:p w:rsidR="00000000" w:rsidRDefault="00684750">
      <w:pPr>
        <w:pStyle w:val="3"/>
        <w:ind w:left="720"/>
        <w:rPr>
          <w:rFonts w:hint="eastAsia"/>
          <w:lang w:eastAsia="zh-CN"/>
        </w:rPr>
      </w:pPr>
      <w:bookmarkStart w:id="49" w:name="_Toc405281361"/>
      <w:bookmarkStart w:id="50" w:name="_Toc405551738"/>
      <w:bookmarkStart w:id="51" w:name="_Toc5026"/>
      <w:r>
        <w:rPr>
          <w:rFonts w:hint="eastAsia"/>
          <w:lang w:eastAsia="zh-CN"/>
        </w:rPr>
        <w:t>接口功能说明</w:t>
      </w:r>
      <w:bookmarkEnd w:id="49"/>
      <w:bookmarkEnd w:id="50"/>
      <w:bookmarkEnd w:id="51"/>
    </w:p>
    <w:p w:rsidR="00000000" w:rsidRDefault="00684750">
      <w:pPr>
        <w:pStyle w:val="a0"/>
        <w:rPr>
          <w:rFonts w:hint="eastAsia"/>
          <w:lang w:eastAsia="zh-CN"/>
        </w:rPr>
      </w:pP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21"/>
        <w:gridCol w:w="1284"/>
        <w:gridCol w:w="4089"/>
        <w:gridCol w:w="758"/>
        <w:gridCol w:w="2129"/>
      </w:tblGrid>
      <w:tr w:rsidR="00000000">
        <w:trPr>
          <w:jc w:val="center"/>
        </w:trPr>
        <w:tc>
          <w:tcPr>
            <w:tcW w:w="1821" w:type="dxa"/>
            <w:shd w:val="clear" w:color="auto" w:fill="999999"/>
            <w:vAlign w:val="center"/>
          </w:tcPr>
          <w:p w:rsidR="00000000" w:rsidRDefault="00684750">
            <w:pPr>
              <w:pStyle w:val="a0"/>
              <w:jc w:val="center"/>
              <w:rPr>
                <w:rFonts w:ascii="宋体" w:hAnsi="宋体" w:hint="eastAsia"/>
                <w:b/>
                <w:sz w:val="24"/>
                <w:szCs w:val="24"/>
                <w:lang w:val="sv-SE" w:eastAsia="zh-CN"/>
              </w:rPr>
            </w:pPr>
            <w:r>
              <w:rPr>
                <w:rFonts w:ascii="宋体" w:hAnsi="宋体" w:hint="eastAsia"/>
                <w:b/>
                <w:sz w:val="24"/>
                <w:szCs w:val="24"/>
                <w:lang w:val="sv-SE" w:eastAsia="zh-CN"/>
              </w:rPr>
              <w:t>模组名称</w:t>
            </w:r>
          </w:p>
        </w:tc>
        <w:tc>
          <w:tcPr>
            <w:tcW w:w="8260" w:type="dxa"/>
            <w:gridSpan w:val="4"/>
            <w:shd w:val="clear" w:color="auto" w:fill="999999"/>
          </w:tcPr>
          <w:p w:rsidR="00000000" w:rsidRDefault="00684750">
            <w:pPr>
              <w:pStyle w:val="a0"/>
              <w:rPr>
                <w:rFonts w:cs="Arial"/>
                <w:b/>
                <w:sz w:val="24"/>
                <w:szCs w:val="24"/>
                <w:lang w:val="sv-SE" w:eastAsia="zh-CN"/>
              </w:rPr>
            </w:pPr>
          </w:p>
        </w:tc>
      </w:tr>
      <w:tr w:rsidR="00000000">
        <w:trPr>
          <w:trHeight w:val="287"/>
          <w:jc w:val="center"/>
        </w:trPr>
        <w:tc>
          <w:tcPr>
            <w:tcW w:w="1821" w:type="dxa"/>
            <w:vMerge w:val="restart"/>
            <w:vAlign w:val="center"/>
          </w:tcPr>
          <w:p w:rsidR="00000000" w:rsidRDefault="00684750">
            <w:pPr>
              <w:jc w:val="center"/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函数</w:t>
            </w:r>
            <w:r>
              <w:rPr>
                <w:rFonts w:hint="eastAsia"/>
                <w:szCs w:val="21"/>
                <w:lang w:eastAsia="zh-CN"/>
              </w:rPr>
              <w:t>1</w:t>
            </w:r>
            <w:r>
              <w:rPr>
                <w:rFonts w:hint="eastAsia"/>
                <w:szCs w:val="21"/>
                <w:lang w:eastAsia="zh-CN"/>
              </w:rPr>
              <w:t>接口</w:t>
            </w:r>
          </w:p>
        </w:tc>
        <w:tc>
          <w:tcPr>
            <w:tcW w:w="1284" w:type="dxa"/>
          </w:tcPr>
          <w:p w:rsidR="00000000" w:rsidRDefault="00684750">
            <w:pPr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函数名</w:t>
            </w:r>
          </w:p>
        </w:tc>
        <w:tc>
          <w:tcPr>
            <w:tcW w:w="6976" w:type="dxa"/>
            <w:gridSpan w:val="3"/>
            <w:vAlign w:val="center"/>
          </w:tcPr>
          <w:p w:rsidR="00000000" w:rsidRDefault="00684750">
            <w:pPr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 xml:space="preserve">void </w:t>
            </w:r>
            <w:r>
              <w:rPr>
                <w:rFonts w:cs="Arial"/>
                <w:szCs w:val="21"/>
                <w:lang w:eastAsia="zh-CN"/>
              </w:rPr>
              <w:t>APP_CP_T</w:t>
            </w:r>
            <w:r>
              <w:rPr>
                <w:rFonts w:cs="Arial" w:hint="eastAsia"/>
                <w:szCs w:val="21"/>
                <w:lang w:eastAsia="zh-CN"/>
              </w:rPr>
              <w:t>ask(void)</w:t>
            </w:r>
          </w:p>
        </w:tc>
      </w:tr>
      <w:tr w:rsidR="00000000">
        <w:trPr>
          <w:trHeight w:val="287"/>
          <w:jc w:val="center"/>
        </w:trPr>
        <w:tc>
          <w:tcPr>
            <w:tcW w:w="1821" w:type="dxa"/>
            <w:vMerge/>
            <w:vAlign w:val="center"/>
          </w:tcPr>
          <w:p w:rsidR="00000000" w:rsidRDefault="00684750">
            <w:pPr>
              <w:jc w:val="center"/>
              <w:rPr>
                <w:rFonts w:hint="eastAsia"/>
                <w:szCs w:val="21"/>
                <w:lang w:eastAsia="zh-CN"/>
              </w:rPr>
            </w:pPr>
          </w:p>
        </w:tc>
        <w:tc>
          <w:tcPr>
            <w:tcW w:w="1284" w:type="dxa"/>
          </w:tcPr>
          <w:p w:rsidR="00000000" w:rsidRDefault="00684750">
            <w:pPr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函数说明</w:t>
            </w:r>
          </w:p>
        </w:tc>
        <w:tc>
          <w:tcPr>
            <w:tcW w:w="6976" w:type="dxa"/>
            <w:gridSpan w:val="3"/>
            <w:vAlign w:val="center"/>
          </w:tcPr>
          <w:p w:rsidR="00000000" w:rsidRDefault="00684750">
            <w:pPr>
              <w:rPr>
                <w:rFonts w:ascii="宋体" w:hAnsi="宋体" w:hint="eastAsia"/>
                <w:szCs w:val="21"/>
                <w:lang w:val="en-US" w:eastAsia="zh-CN"/>
              </w:rPr>
            </w:pPr>
            <w:r>
              <w:rPr>
                <w:rFonts w:ascii="宋体" w:hAnsi="宋体" w:hint="eastAsia"/>
                <w:szCs w:val="21"/>
                <w:lang w:val="en-US" w:eastAsia="zh-CN"/>
              </w:rPr>
              <w:t>C</w:t>
            </w:r>
            <w:r>
              <w:rPr>
                <w:rFonts w:ascii="宋体" w:hAnsi="宋体"/>
                <w:szCs w:val="21"/>
                <w:lang w:val="en-US" w:eastAsia="zh-CN"/>
              </w:rPr>
              <w:t>P</w:t>
            </w:r>
            <w:r>
              <w:rPr>
                <w:rFonts w:ascii="宋体" w:hAnsi="宋体" w:hint="eastAsia"/>
                <w:szCs w:val="21"/>
                <w:lang w:val="en-US" w:eastAsia="zh-CN"/>
              </w:rPr>
              <w:t>任务函数</w:t>
            </w:r>
          </w:p>
        </w:tc>
      </w:tr>
      <w:tr w:rsidR="00000000">
        <w:trPr>
          <w:trHeight w:val="287"/>
          <w:jc w:val="center"/>
        </w:trPr>
        <w:tc>
          <w:tcPr>
            <w:tcW w:w="1821" w:type="dxa"/>
            <w:vMerge/>
            <w:vAlign w:val="center"/>
          </w:tcPr>
          <w:p w:rsidR="00000000" w:rsidRDefault="00684750">
            <w:pPr>
              <w:jc w:val="center"/>
              <w:rPr>
                <w:rFonts w:hint="eastAsia"/>
                <w:szCs w:val="21"/>
                <w:lang w:eastAsia="zh-CN"/>
              </w:rPr>
            </w:pPr>
          </w:p>
        </w:tc>
        <w:tc>
          <w:tcPr>
            <w:tcW w:w="1284" w:type="dxa"/>
            <w:vAlign w:val="center"/>
          </w:tcPr>
          <w:p w:rsidR="00000000" w:rsidRDefault="00684750">
            <w:pPr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输入</w:t>
            </w:r>
          </w:p>
        </w:tc>
        <w:tc>
          <w:tcPr>
            <w:tcW w:w="4089" w:type="dxa"/>
            <w:vAlign w:val="center"/>
          </w:tcPr>
          <w:p w:rsidR="00000000" w:rsidRDefault="00684750">
            <w:pPr>
              <w:rPr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无</w:t>
            </w:r>
          </w:p>
        </w:tc>
        <w:tc>
          <w:tcPr>
            <w:tcW w:w="758" w:type="dxa"/>
            <w:vAlign w:val="center"/>
          </w:tcPr>
          <w:p w:rsidR="00000000" w:rsidRDefault="00684750">
            <w:pPr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类型</w:t>
            </w:r>
          </w:p>
        </w:tc>
        <w:tc>
          <w:tcPr>
            <w:tcW w:w="2129" w:type="dxa"/>
            <w:vAlign w:val="center"/>
          </w:tcPr>
          <w:p w:rsidR="00000000" w:rsidRDefault="00684750">
            <w:pPr>
              <w:rPr>
                <w:rFonts w:hint="eastAsia"/>
                <w:szCs w:val="21"/>
                <w:lang w:eastAsia="zh-CN"/>
              </w:rPr>
            </w:pPr>
            <w:r>
              <w:rPr>
                <w:rFonts w:ascii="Cambria" w:hAnsi="Cambria" w:hint="eastAsia"/>
                <w:lang w:eastAsia="zh-CN"/>
              </w:rPr>
              <w:t>/</w:t>
            </w:r>
          </w:p>
        </w:tc>
      </w:tr>
      <w:tr w:rsidR="00000000">
        <w:trPr>
          <w:trHeight w:val="287"/>
          <w:jc w:val="center"/>
        </w:trPr>
        <w:tc>
          <w:tcPr>
            <w:tcW w:w="1821" w:type="dxa"/>
            <w:vMerge/>
            <w:vAlign w:val="center"/>
          </w:tcPr>
          <w:p w:rsidR="00000000" w:rsidRDefault="00684750">
            <w:pPr>
              <w:jc w:val="center"/>
              <w:rPr>
                <w:rFonts w:hint="eastAsia"/>
                <w:szCs w:val="21"/>
                <w:lang w:eastAsia="zh-CN"/>
              </w:rPr>
            </w:pPr>
          </w:p>
        </w:tc>
        <w:tc>
          <w:tcPr>
            <w:tcW w:w="1284" w:type="dxa"/>
            <w:vAlign w:val="center"/>
          </w:tcPr>
          <w:p w:rsidR="00000000" w:rsidRDefault="00684750">
            <w:pPr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输出</w:t>
            </w:r>
          </w:p>
        </w:tc>
        <w:tc>
          <w:tcPr>
            <w:tcW w:w="4089" w:type="dxa"/>
            <w:vAlign w:val="center"/>
          </w:tcPr>
          <w:p w:rsidR="00000000" w:rsidRDefault="00684750">
            <w:pPr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无</w:t>
            </w:r>
          </w:p>
        </w:tc>
        <w:tc>
          <w:tcPr>
            <w:tcW w:w="758" w:type="dxa"/>
            <w:vAlign w:val="center"/>
          </w:tcPr>
          <w:p w:rsidR="00000000" w:rsidRDefault="00684750">
            <w:pPr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类型</w:t>
            </w:r>
          </w:p>
        </w:tc>
        <w:tc>
          <w:tcPr>
            <w:tcW w:w="2129" w:type="dxa"/>
            <w:vAlign w:val="center"/>
          </w:tcPr>
          <w:p w:rsidR="00000000" w:rsidRDefault="00684750">
            <w:pPr>
              <w:rPr>
                <w:rFonts w:hint="eastAsia"/>
                <w:szCs w:val="21"/>
                <w:lang w:eastAsia="zh-CN"/>
              </w:rPr>
            </w:pPr>
            <w:r>
              <w:rPr>
                <w:rFonts w:ascii="Cambria" w:hAnsi="Cambria" w:hint="eastAsia"/>
                <w:lang w:eastAsia="zh-CN"/>
              </w:rPr>
              <w:t>/</w:t>
            </w:r>
          </w:p>
        </w:tc>
      </w:tr>
      <w:tr w:rsidR="00000000">
        <w:trPr>
          <w:trHeight w:val="287"/>
          <w:jc w:val="center"/>
        </w:trPr>
        <w:tc>
          <w:tcPr>
            <w:tcW w:w="1821" w:type="dxa"/>
            <w:vMerge w:val="restart"/>
            <w:vAlign w:val="center"/>
          </w:tcPr>
          <w:p w:rsidR="00000000" w:rsidRDefault="00684750">
            <w:pPr>
              <w:jc w:val="center"/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函数</w:t>
            </w:r>
            <w:r>
              <w:rPr>
                <w:rFonts w:hint="eastAsia"/>
                <w:szCs w:val="21"/>
                <w:lang w:eastAsia="zh-CN"/>
              </w:rPr>
              <w:t>2</w:t>
            </w:r>
            <w:r>
              <w:rPr>
                <w:rFonts w:hint="eastAsia"/>
                <w:szCs w:val="21"/>
                <w:lang w:eastAsia="zh-CN"/>
              </w:rPr>
              <w:t>接口</w:t>
            </w:r>
          </w:p>
        </w:tc>
        <w:tc>
          <w:tcPr>
            <w:tcW w:w="1284" w:type="dxa"/>
          </w:tcPr>
          <w:p w:rsidR="00000000" w:rsidRDefault="00684750">
            <w:pPr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函数名</w:t>
            </w:r>
          </w:p>
        </w:tc>
        <w:tc>
          <w:tcPr>
            <w:tcW w:w="6976" w:type="dxa"/>
            <w:gridSpan w:val="3"/>
            <w:vAlign w:val="center"/>
          </w:tcPr>
          <w:p w:rsidR="00000000" w:rsidRDefault="00684750">
            <w:pPr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v</w:t>
            </w:r>
            <w:r>
              <w:rPr>
                <w:rFonts w:cs="Arial" w:hint="eastAsia"/>
                <w:szCs w:val="21"/>
                <w:lang w:eastAsia="zh-CN"/>
              </w:rPr>
              <w:t>oid</w:t>
            </w:r>
            <w:r>
              <w:rPr>
                <w:rFonts w:cs="Arial"/>
                <w:szCs w:val="21"/>
                <w:lang w:eastAsia="zh-CN"/>
              </w:rPr>
              <w:t xml:space="preserve"> APP_CP_S</w:t>
            </w:r>
            <w:r>
              <w:rPr>
                <w:rFonts w:cs="Arial" w:hint="eastAsia"/>
                <w:szCs w:val="21"/>
                <w:lang w:eastAsia="zh-CN"/>
              </w:rPr>
              <w:t>etstate(</w:t>
            </w:r>
            <w:r>
              <w:rPr>
                <w:rFonts w:cs="Arial"/>
                <w:szCs w:val="21"/>
                <w:lang w:eastAsia="zh-CN"/>
              </w:rPr>
              <w:t>uint8_t pwm_active</w:t>
            </w:r>
            <w:r>
              <w:rPr>
                <w:rFonts w:cs="Arial" w:hint="eastAsia"/>
                <w:szCs w:val="21"/>
                <w:lang w:eastAsia="zh-CN"/>
              </w:rPr>
              <w:t>)</w:t>
            </w:r>
          </w:p>
        </w:tc>
      </w:tr>
      <w:tr w:rsidR="00000000">
        <w:trPr>
          <w:trHeight w:val="287"/>
          <w:jc w:val="center"/>
        </w:trPr>
        <w:tc>
          <w:tcPr>
            <w:tcW w:w="1821" w:type="dxa"/>
            <w:vMerge/>
            <w:vAlign w:val="center"/>
          </w:tcPr>
          <w:p w:rsidR="00000000" w:rsidRDefault="00684750">
            <w:pPr>
              <w:jc w:val="center"/>
              <w:rPr>
                <w:rFonts w:hint="eastAsia"/>
                <w:szCs w:val="21"/>
                <w:lang w:eastAsia="zh-CN"/>
              </w:rPr>
            </w:pPr>
          </w:p>
        </w:tc>
        <w:tc>
          <w:tcPr>
            <w:tcW w:w="1284" w:type="dxa"/>
          </w:tcPr>
          <w:p w:rsidR="00000000" w:rsidRDefault="00684750">
            <w:pPr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函数说明</w:t>
            </w:r>
          </w:p>
        </w:tc>
        <w:tc>
          <w:tcPr>
            <w:tcW w:w="6976" w:type="dxa"/>
            <w:gridSpan w:val="3"/>
            <w:vAlign w:val="center"/>
          </w:tcPr>
          <w:p w:rsidR="00000000" w:rsidRDefault="00684750">
            <w:pPr>
              <w:rPr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C</w:t>
            </w:r>
            <w:r>
              <w:rPr>
                <w:szCs w:val="21"/>
                <w:lang w:val="en-US" w:eastAsia="zh-CN"/>
              </w:rPr>
              <w:t>P</w:t>
            </w:r>
            <w:r>
              <w:rPr>
                <w:rFonts w:hint="eastAsia"/>
                <w:szCs w:val="21"/>
                <w:lang w:val="en-US" w:eastAsia="zh-CN"/>
              </w:rPr>
              <w:t>_</w:t>
            </w:r>
            <w:r>
              <w:rPr>
                <w:rFonts w:hint="eastAsia"/>
                <w:szCs w:val="21"/>
                <w:lang w:val="en-US" w:eastAsia="zh-CN"/>
              </w:rPr>
              <w:t>设置输出状态</w:t>
            </w:r>
          </w:p>
        </w:tc>
      </w:tr>
      <w:tr w:rsidR="00000000">
        <w:trPr>
          <w:trHeight w:val="287"/>
          <w:jc w:val="center"/>
        </w:trPr>
        <w:tc>
          <w:tcPr>
            <w:tcW w:w="1821" w:type="dxa"/>
            <w:vMerge/>
          </w:tcPr>
          <w:p w:rsidR="00000000" w:rsidRDefault="00684750">
            <w:pPr>
              <w:jc w:val="center"/>
              <w:rPr>
                <w:rFonts w:hint="eastAsia"/>
                <w:szCs w:val="21"/>
                <w:lang w:eastAsia="zh-CN"/>
              </w:rPr>
            </w:pPr>
          </w:p>
        </w:tc>
        <w:tc>
          <w:tcPr>
            <w:tcW w:w="1284" w:type="dxa"/>
            <w:vAlign w:val="center"/>
          </w:tcPr>
          <w:p w:rsidR="00000000" w:rsidRDefault="00684750">
            <w:pPr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输入</w:t>
            </w:r>
          </w:p>
        </w:tc>
        <w:tc>
          <w:tcPr>
            <w:tcW w:w="4089" w:type="dxa"/>
            <w:vAlign w:val="center"/>
          </w:tcPr>
          <w:p w:rsidR="00000000" w:rsidRDefault="00684750">
            <w:pPr>
              <w:rPr>
                <w:rFonts w:hint="eastAsia"/>
                <w:szCs w:val="21"/>
                <w:lang w:eastAsia="zh-CN"/>
              </w:rPr>
            </w:pPr>
            <w:r>
              <w:rPr>
                <w:szCs w:val="21"/>
                <w:lang w:val="en-US" w:eastAsia="zh-CN"/>
              </w:rPr>
              <w:t xml:space="preserve">pwm_active </w:t>
            </w:r>
          </w:p>
        </w:tc>
        <w:tc>
          <w:tcPr>
            <w:tcW w:w="758" w:type="dxa"/>
            <w:vAlign w:val="center"/>
          </w:tcPr>
          <w:p w:rsidR="00000000" w:rsidRDefault="00684750">
            <w:pPr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类型</w:t>
            </w:r>
          </w:p>
        </w:tc>
        <w:tc>
          <w:tcPr>
            <w:tcW w:w="2129" w:type="dxa"/>
            <w:vAlign w:val="center"/>
          </w:tcPr>
          <w:p w:rsidR="00000000" w:rsidRDefault="00684750">
            <w:pPr>
              <w:rPr>
                <w:rFonts w:hint="eastAsia"/>
                <w:szCs w:val="21"/>
                <w:lang w:eastAsia="zh-CN"/>
              </w:rPr>
            </w:pPr>
            <w:r>
              <w:rPr>
                <w:rFonts w:ascii="Cambria" w:hAnsi="Cambria"/>
                <w:lang w:eastAsia="zh-CN"/>
              </w:rPr>
              <w:t>Uin</w:t>
            </w:r>
            <w:r>
              <w:rPr>
                <w:rFonts w:ascii="Cambria" w:hAnsi="Cambria"/>
                <w:lang w:eastAsia="zh-CN"/>
              </w:rPr>
              <w:t>t8_t</w:t>
            </w:r>
          </w:p>
        </w:tc>
      </w:tr>
      <w:tr w:rsidR="00000000">
        <w:trPr>
          <w:trHeight w:val="287"/>
          <w:jc w:val="center"/>
        </w:trPr>
        <w:tc>
          <w:tcPr>
            <w:tcW w:w="1821" w:type="dxa"/>
            <w:vMerge/>
          </w:tcPr>
          <w:p w:rsidR="00000000" w:rsidRDefault="00684750">
            <w:pPr>
              <w:jc w:val="center"/>
              <w:rPr>
                <w:rFonts w:hint="eastAsia"/>
                <w:szCs w:val="21"/>
                <w:lang w:eastAsia="zh-CN"/>
              </w:rPr>
            </w:pPr>
          </w:p>
        </w:tc>
        <w:tc>
          <w:tcPr>
            <w:tcW w:w="1284" w:type="dxa"/>
            <w:vAlign w:val="center"/>
          </w:tcPr>
          <w:p w:rsidR="00000000" w:rsidRDefault="00684750">
            <w:pPr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输出</w:t>
            </w:r>
          </w:p>
        </w:tc>
        <w:tc>
          <w:tcPr>
            <w:tcW w:w="4089" w:type="dxa"/>
            <w:vAlign w:val="center"/>
          </w:tcPr>
          <w:p w:rsidR="00000000" w:rsidRDefault="00684750">
            <w:pPr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无</w:t>
            </w:r>
          </w:p>
        </w:tc>
        <w:tc>
          <w:tcPr>
            <w:tcW w:w="758" w:type="dxa"/>
            <w:vAlign w:val="center"/>
          </w:tcPr>
          <w:p w:rsidR="00000000" w:rsidRDefault="00684750">
            <w:pPr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类型</w:t>
            </w:r>
          </w:p>
        </w:tc>
        <w:tc>
          <w:tcPr>
            <w:tcW w:w="2129" w:type="dxa"/>
            <w:vAlign w:val="center"/>
          </w:tcPr>
          <w:p w:rsidR="00000000" w:rsidRDefault="00684750">
            <w:pPr>
              <w:rPr>
                <w:rFonts w:hint="eastAsia"/>
                <w:szCs w:val="21"/>
                <w:lang w:eastAsia="zh-CN"/>
              </w:rPr>
            </w:pPr>
            <w:r>
              <w:rPr>
                <w:rFonts w:ascii="Cambria" w:hAnsi="Cambria" w:hint="eastAsia"/>
                <w:lang w:eastAsia="zh-CN"/>
              </w:rPr>
              <w:t>/</w:t>
            </w:r>
          </w:p>
        </w:tc>
      </w:tr>
      <w:tr w:rsidR="00000000">
        <w:trPr>
          <w:trHeight w:val="287"/>
          <w:jc w:val="center"/>
        </w:trPr>
        <w:tc>
          <w:tcPr>
            <w:tcW w:w="1821" w:type="dxa"/>
            <w:vMerge w:val="restart"/>
          </w:tcPr>
          <w:p w:rsidR="00000000" w:rsidRDefault="00684750">
            <w:pPr>
              <w:jc w:val="center"/>
              <w:rPr>
                <w:rFonts w:hint="eastAsia"/>
                <w:szCs w:val="21"/>
                <w:lang w:eastAsia="zh-CN"/>
              </w:rPr>
            </w:pPr>
          </w:p>
          <w:p w:rsidR="00000000" w:rsidRDefault="00684750">
            <w:pPr>
              <w:jc w:val="center"/>
              <w:rPr>
                <w:rFonts w:hint="eastAsia"/>
                <w:szCs w:val="21"/>
                <w:lang w:eastAsia="zh-CN"/>
              </w:rPr>
            </w:pPr>
          </w:p>
          <w:p w:rsidR="00000000" w:rsidRDefault="00684750">
            <w:pPr>
              <w:jc w:val="center"/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函数</w:t>
            </w:r>
            <w:r>
              <w:rPr>
                <w:rFonts w:hint="eastAsia"/>
                <w:szCs w:val="21"/>
                <w:lang w:eastAsia="zh-CN"/>
              </w:rPr>
              <w:t>3</w:t>
            </w:r>
            <w:r>
              <w:rPr>
                <w:rFonts w:hint="eastAsia"/>
                <w:szCs w:val="21"/>
                <w:lang w:eastAsia="zh-CN"/>
              </w:rPr>
              <w:t>接口</w:t>
            </w:r>
          </w:p>
        </w:tc>
        <w:tc>
          <w:tcPr>
            <w:tcW w:w="1284" w:type="dxa"/>
            <w:vAlign w:val="center"/>
          </w:tcPr>
          <w:p w:rsidR="00000000" w:rsidRDefault="00684750">
            <w:pPr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函数名</w:t>
            </w:r>
          </w:p>
        </w:tc>
        <w:tc>
          <w:tcPr>
            <w:tcW w:w="6976" w:type="dxa"/>
            <w:gridSpan w:val="3"/>
            <w:vAlign w:val="center"/>
          </w:tcPr>
          <w:p w:rsidR="00000000" w:rsidRDefault="00684750">
            <w:pPr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 xml:space="preserve">void </w:t>
            </w:r>
            <w:r>
              <w:rPr>
                <w:rFonts w:cs="Arial"/>
                <w:szCs w:val="21"/>
                <w:lang w:eastAsia="zh-CN"/>
              </w:rPr>
              <w:t>APP_CP_Ge</w:t>
            </w:r>
            <w:r>
              <w:rPr>
                <w:rFonts w:cs="Arial" w:hint="eastAsia"/>
                <w:szCs w:val="21"/>
                <w:lang w:val="en-US" w:eastAsia="zh-CN"/>
              </w:rPr>
              <w:t>t</w:t>
            </w:r>
            <w:r>
              <w:rPr>
                <w:rFonts w:cs="Arial"/>
                <w:szCs w:val="21"/>
                <w:lang w:eastAsia="zh-CN"/>
              </w:rPr>
              <w:t>CurrentStatus</w:t>
            </w:r>
            <w:r>
              <w:rPr>
                <w:rFonts w:cs="Arial" w:hint="eastAsia"/>
                <w:szCs w:val="21"/>
                <w:lang w:eastAsia="zh-CN"/>
              </w:rPr>
              <w:t>(void)</w:t>
            </w:r>
          </w:p>
        </w:tc>
      </w:tr>
      <w:tr w:rsidR="00000000">
        <w:trPr>
          <w:trHeight w:val="287"/>
          <w:jc w:val="center"/>
        </w:trPr>
        <w:tc>
          <w:tcPr>
            <w:tcW w:w="1821" w:type="dxa"/>
            <w:vMerge/>
          </w:tcPr>
          <w:p w:rsidR="00000000" w:rsidRDefault="00684750">
            <w:pPr>
              <w:jc w:val="center"/>
              <w:rPr>
                <w:rFonts w:hint="eastAsia"/>
                <w:szCs w:val="21"/>
                <w:lang w:eastAsia="zh-CN"/>
              </w:rPr>
            </w:pPr>
          </w:p>
        </w:tc>
        <w:tc>
          <w:tcPr>
            <w:tcW w:w="1284" w:type="dxa"/>
            <w:vAlign w:val="center"/>
          </w:tcPr>
          <w:p w:rsidR="00000000" w:rsidRDefault="00684750">
            <w:pPr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函数说明</w:t>
            </w:r>
          </w:p>
        </w:tc>
        <w:tc>
          <w:tcPr>
            <w:tcW w:w="6976" w:type="dxa"/>
            <w:gridSpan w:val="3"/>
            <w:vAlign w:val="center"/>
          </w:tcPr>
          <w:p w:rsidR="00000000" w:rsidRDefault="00684750">
            <w:pPr>
              <w:rPr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获取</w:t>
            </w:r>
            <w:r>
              <w:rPr>
                <w:rFonts w:hint="eastAsia"/>
                <w:szCs w:val="21"/>
                <w:lang w:val="en-US" w:eastAsia="zh-CN"/>
              </w:rPr>
              <w:t>C</w:t>
            </w:r>
            <w:r>
              <w:rPr>
                <w:szCs w:val="21"/>
                <w:lang w:val="en-US" w:eastAsia="zh-CN"/>
              </w:rPr>
              <w:t>P</w:t>
            </w:r>
            <w:r>
              <w:rPr>
                <w:rFonts w:hint="eastAsia"/>
                <w:szCs w:val="21"/>
                <w:lang w:val="en-US" w:eastAsia="zh-CN"/>
              </w:rPr>
              <w:t>当前状态</w:t>
            </w:r>
          </w:p>
        </w:tc>
      </w:tr>
      <w:tr w:rsidR="00000000">
        <w:trPr>
          <w:trHeight w:val="287"/>
          <w:jc w:val="center"/>
        </w:trPr>
        <w:tc>
          <w:tcPr>
            <w:tcW w:w="1821" w:type="dxa"/>
            <w:vMerge/>
          </w:tcPr>
          <w:p w:rsidR="00000000" w:rsidRDefault="00684750">
            <w:pPr>
              <w:jc w:val="center"/>
              <w:rPr>
                <w:rFonts w:hint="eastAsia"/>
                <w:szCs w:val="21"/>
                <w:lang w:eastAsia="zh-CN"/>
              </w:rPr>
            </w:pPr>
          </w:p>
        </w:tc>
        <w:tc>
          <w:tcPr>
            <w:tcW w:w="1284" w:type="dxa"/>
            <w:vAlign w:val="center"/>
          </w:tcPr>
          <w:p w:rsidR="00000000" w:rsidRDefault="00684750">
            <w:pPr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输入</w:t>
            </w:r>
          </w:p>
        </w:tc>
        <w:tc>
          <w:tcPr>
            <w:tcW w:w="4089" w:type="dxa"/>
            <w:vAlign w:val="center"/>
          </w:tcPr>
          <w:p w:rsidR="00000000" w:rsidRDefault="00684750">
            <w:pPr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无</w:t>
            </w:r>
          </w:p>
        </w:tc>
        <w:tc>
          <w:tcPr>
            <w:tcW w:w="758" w:type="dxa"/>
            <w:vAlign w:val="center"/>
          </w:tcPr>
          <w:p w:rsidR="00000000" w:rsidRDefault="00684750">
            <w:pPr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类型</w:t>
            </w:r>
          </w:p>
        </w:tc>
        <w:tc>
          <w:tcPr>
            <w:tcW w:w="2129" w:type="dxa"/>
            <w:vAlign w:val="center"/>
          </w:tcPr>
          <w:p w:rsidR="00000000" w:rsidRDefault="00684750">
            <w:pPr>
              <w:rPr>
                <w:rFonts w:hint="eastAsia"/>
                <w:szCs w:val="21"/>
                <w:lang w:eastAsia="zh-CN"/>
              </w:rPr>
            </w:pPr>
            <w:r>
              <w:rPr>
                <w:rFonts w:ascii="Cambria" w:hAnsi="Cambria" w:hint="eastAsia"/>
                <w:lang w:eastAsia="zh-CN"/>
              </w:rPr>
              <w:t>/</w:t>
            </w:r>
          </w:p>
        </w:tc>
      </w:tr>
      <w:tr w:rsidR="00000000">
        <w:trPr>
          <w:trHeight w:val="287"/>
          <w:jc w:val="center"/>
        </w:trPr>
        <w:tc>
          <w:tcPr>
            <w:tcW w:w="1821" w:type="dxa"/>
            <w:vMerge/>
          </w:tcPr>
          <w:p w:rsidR="00000000" w:rsidRDefault="00684750">
            <w:pPr>
              <w:jc w:val="center"/>
              <w:rPr>
                <w:rFonts w:hint="eastAsia"/>
                <w:szCs w:val="21"/>
                <w:lang w:eastAsia="zh-CN"/>
              </w:rPr>
            </w:pPr>
          </w:p>
        </w:tc>
        <w:tc>
          <w:tcPr>
            <w:tcW w:w="1284" w:type="dxa"/>
            <w:vAlign w:val="center"/>
          </w:tcPr>
          <w:p w:rsidR="00000000" w:rsidRDefault="00684750">
            <w:pPr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输出</w:t>
            </w:r>
          </w:p>
        </w:tc>
        <w:tc>
          <w:tcPr>
            <w:tcW w:w="4089" w:type="dxa"/>
            <w:vAlign w:val="center"/>
          </w:tcPr>
          <w:p w:rsidR="00000000" w:rsidRDefault="00684750">
            <w:pPr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无</w:t>
            </w:r>
          </w:p>
        </w:tc>
        <w:tc>
          <w:tcPr>
            <w:tcW w:w="758" w:type="dxa"/>
            <w:vAlign w:val="center"/>
          </w:tcPr>
          <w:p w:rsidR="00000000" w:rsidRDefault="00684750">
            <w:pPr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类型</w:t>
            </w:r>
          </w:p>
        </w:tc>
        <w:tc>
          <w:tcPr>
            <w:tcW w:w="2129" w:type="dxa"/>
            <w:vAlign w:val="center"/>
          </w:tcPr>
          <w:p w:rsidR="00000000" w:rsidRDefault="00684750">
            <w:pPr>
              <w:rPr>
                <w:rFonts w:hint="eastAsia"/>
                <w:szCs w:val="21"/>
                <w:lang w:eastAsia="zh-CN"/>
              </w:rPr>
            </w:pPr>
            <w:r>
              <w:rPr>
                <w:rFonts w:ascii="Cambria" w:hAnsi="Cambria" w:hint="eastAsia"/>
                <w:lang w:eastAsia="zh-CN"/>
              </w:rPr>
              <w:t>/</w:t>
            </w:r>
          </w:p>
        </w:tc>
      </w:tr>
      <w:tr w:rsidR="00000000">
        <w:trPr>
          <w:trHeight w:val="287"/>
          <w:jc w:val="center"/>
        </w:trPr>
        <w:tc>
          <w:tcPr>
            <w:tcW w:w="1821" w:type="dxa"/>
            <w:vMerge w:val="restart"/>
          </w:tcPr>
          <w:p w:rsidR="00000000" w:rsidRDefault="00684750">
            <w:pPr>
              <w:jc w:val="center"/>
              <w:rPr>
                <w:rFonts w:hint="eastAsia"/>
                <w:szCs w:val="21"/>
                <w:lang w:eastAsia="zh-CN"/>
              </w:rPr>
            </w:pPr>
          </w:p>
          <w:p w:rsidR="00000000" w:rsidRDefault="00684750">
            <w:pPr>
              <w:jc w:val="center"/>
              <w:rPr>
                <w:rFonts w:hint="eastAsia"/>
                <w:szCs w:val="21"/>
                <w:lang w:eastAsia="zh-CN"/>
              </w:rPr>
            </w:pPr>
          </w:p>
          <w:p w:rsidR="00000000" w:rsidRDefault="00684750">
            <w:pPr>
              <w:jc w:val="center"/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函数</w:t>
            </w:r>
            <w:r>
              <w:rPr>
                <w:rFonts w:hint="eastAsia"/>
                <w:szCs w:val="21"/>
                <w:lang w:val="en-US" w:eastAsia="zh-CN"/>
              </w:rPr>
              <w:t>4</w:t>
            </w:r>
            <w:r>
              <w:rPr>
                <w:rFonts w:hint="eastAsia"/>
                <w:szCs w:val="21"/>
                <w:lang w:eastAsia="zh-CN"/>
              </w:rPr>
              <w:t>接口</w:t>
            </w:r>
          </w:p>
        </w:tc>
        <w:tc>
          <w:tcPr>
            <w:tcW w:w="1284" w:type="dxa"/>
            <w:vAlign w:val="center"/>
          </w:tcPr>
          <w:p w:rsidR="00000000" w:rsidRDefault="00684750">
            <w:pPr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函数名</w:t>
            </w:r>
          </w:p>
        </w:tc>
        <w:tc>
          <w:tcPr>
            <w:tcW w:w="6976" w:type="dxa"/>
            <w:gridSpan w:val="3"/>
            <w:vAlign w:val="center"/>
          </w:tcPr>
          <w:p w:rsidR="00000000" w:rsidRDefault="00684750">
            <w:pPr>
              <w:rPr>
                <w:rFonts w:ascii="Cambria" w:hAnsi="Cambria" w:hint="eastAsia"/>
                <w:lang w:eastAsia="zh-CN"/>
              </w:rPr>
            </w:pPr>
            <w:r>
              <w:rPr>
                <w:rFonts w:cs="Arial" w:hint="eastAsia"/>
                <w:szCs w:val="21"/>
                <w:lang w:val="en-US" w:eastAsia="zh-CN"/>
              </w:rPr>
              <w:t xml:space="preserve">cp_voltage_state_t </w:t>
            </w:r>
            <w:r>
              <w:rPr>
                <w:rFonts w:cs="Arial"/>
                <w:szCs w:val="21"/>
                <w:lang w:eastAsia="zh-CN"/>
              </w:rPr>
              <w:t>APP_CP_DetectCPState</w:t>
            </w:r>
            <w:r>
              <w:rPr>
                <w:rFonts w:cs="Arial" w:hint="eastAsia"/>
                <w:szCs w:val="21"/>
                <w:lang w:eastAsia="zh-CN"/>
              </w:rPr>
              <w:t>(</w:t>
            </w:r>
            <w:r>
              <w:rPr>
                <w:rFonts w:cs="Arial"/>
                <w:szCs w:val="21"/>
                <w:lang w:eastAsia="zh-CN"/>
              </w:rPr>
              <w:t>uint32_t vlitage,uint8_t pwm_active</w:t>
            </w:r>
            <w:r>
              <w:rPr>
                <w:rFonts w:cs="Arial" w:hint="eastAsia"/>
                <w:szCs w:val="21"/>
                <w:lang w:eastAsia="zh-CN"/>
              </w:rPr>
              <w:t>)</w:t>
            </w:r>
          </w:p>
        </w:tc>
      </w:tr>
      <w:tr w:rsidR="00000000">
        <w:trPr>
          <w:trHeight w:val="287"/>
          <w:jc w:val="center"/>
        </w:trPr>
        <w:tc>
          <w:tcPr>
            <w:tcW w:w="1821" w:type="dxa"/>
            <w:vMerge/>
          </w:tcPr>
          <w:p w:rsidR="00000000" w:rsidRDefault="00684750">
            <w:pPr>
              <w:jc w:val="center"/>
              <w:rPr>
                <w:rFonts w:hint="eastAsia"/>
                <w:szCs w:val="21"/>
                <w:lang w:eastAsia="zh-CN"/>
              </w:rPr>
            </w:pPr>
          </w:p>
        </w:tc>
        <w:tc>
          <w:tcPr>
            <w:tcW w:w="1284" w:type="dxa"/>
            <w:vAlign w:val="center"/>
          </w:tcPr>
          <w:p w:rsidR="00000000" w:rsidRDefault="00684750">
            <w:pPr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函数说明</w:t>
            </w:r>
          </w:p>
        </w:tc>
        <w:tc>
          <w:tcPr>
            <w:tcW w:w="4089" w:type="dxa"/>
            <w:vAlign w:val="center"/>
          </w:tcPr>
          <w:p w:rsidR="00000000" w:rsidRDefault="00684750">
            <w:pPr>
              <w:rPr>
                <w:szCs w:val="21"/>
                <w:lang w:val="en-US" w:eastAsia="zh-CN"/>
              </w:rPr>
            </w:pPr>
            <w:r>
              <w:rPr>
                <w:szCs w:val="21"/>
                <w:lang w:val="en-US" w:eastAsia="zh-CN"/>
              </w:rPr>
              <w:t>C</w:t>
            </w:r>
            <w:r>
              <w:rPr>
                <w:rFonts w:hint="eastAsia"/>
                <w:szCs w:val="21"/>
                <w:lang w:val="en-US" w:eastAsia="zh-CN"/>
              </w:rPr>
              <w:t>P</w:t>
            </w:r>
            <w:r>
              <w:rPr>
                <w:rFonts w:hint="eastAsia"/>
                <w:szCs w:val="21"/>
                <w:lang w:val="en-US" w:eastAsia="zh-CN"/>
              </w:rPr>
              <w:t>状态检查函数</w:t>
            </w:r>
          </w:p>
        </w:tc>
        <w:tc>
          <w:tcPr>
            <w:tcW w:w="758" w:type="dxa"/>
            <w:vAlign w:val="center"/>
          </w:tcPr>
          <w:p w:rsidR="00000000" w:rsidRDefault="00684750">
            <w:pPr>
              <w:rPr>
                <w:rFonts w:hint="eastAsia"/>
                <w:szCs w:val="21"/>
                <w:lang w:eastAsia="zh-CN"/>
              </w:rPr>
            </w:pPr>
          </w:p>
        </w:tc>
        <w:tc>
          <w:tcPr>
            <w:tcW w:w="2129" w:type="dxa"/>
            <w:vAlign w:val="center"/>
          </w:tcPr>
          <w:p w:rsidR="00000000" w:rsidRDefault="00684750">
            <w:pPr>
              <w:rPr>
                <w:rFonts w:ascii="Cambria" w:hAnsi="Cambria" w:hint="eastAsia"/>
                <w:lang w:eastAsia="zh-CN"/>
              </w:rPr>
            </w:pPr>
          </w:p>
        </w:tc>
      </w:tr>
      <w:tr w:rsidR="00000000">
        <w:trPr>
          <w:trHeight w:val="287"/>
          <w:jc w:val="center"/>
        </w:trPr>
        <w:tc>
          <w:tcPr>
            <w:tcW w:w="1821" w:type="dxa"/>
            <w:vMerge/>
          </w:tcPr>
          <w:p w:rsidR="00000000" w:rsidRDefault="00684750">
            <w:pPr>
              <w:jc w:val="center"/>
              <w:rPr>
                <w:rFonts w:hint="eastAsia"/>
                <w:szCs w:val="21"/>
                <w:lang w:eastAsia="zh-CN"/>
              </w:rPr>
            </w:pPr>
          </w:p>
        </w:tc>
        <w:tc>
          <w:tcPr>
            <w:tcW w:w="1284" w:type="dxa"/>
            <w:vAlign w:val="center"/>
          </w:tcPr>
          <w:p w:rsidR="00000000" w:rsidRDefault="00684750">
            <w:pPr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输入</w:t>
            </w:r>
          </w:p>
        </w:tc>
        <w:tc>
          <w:tcPr>
            <w:tcW w:w="4089" w:type="dxa"/>
            <w:vAlign w:val="center"/>
          </w:tcPr>
          <w:p w:rsidR="00000000" w:rsidRDefault="00684750">
            <w:pPr>
              <w:rPr>
                <w:rFonts w:hint="eastAsia"/>
                <w:szCs w:val="21"/>
                <w:lang w:eastAsia="zh-CN"/>
              </w:rPr>
            </w:pPr>
            <w:r>
              <w:rPr>
                <w:szCs w:val="21"/>
                <w:lang w:eastAsia="zh-CN"/>
              </w:rPr>
              <w:t>V</w:t>
            </w:r>
            <w:r>
              <w:rPr>
                <w:rFonts w:hint="eastAsia"/>
                <w:szCs w:val="21"/>
                <w:lang w:eastAsia="zh-CN"/>
              </w:rPr>
              <w:t>oltage</w:t>
            </w:r>
            <w:r>
              <w:rPr>
                <w:rFonts w:hint="eastAsia"/>
                <w:szCs w:val="21"/>
                <w:lang w:val="en-US" w:eastAsia="zh-CN"/>
              </w:rPr>
              <w:t>,</w:t>
            </w:r>
            <w:r>
              <w:rPr>
                <w:rFonts w:hint="eastAsia"/>
                <w:szCs w:val="21"/>
                <w:lang w:eastAsia="zh-CN"/>
              </w:rPr>
              <w:t>pwm</w:t>
            </w:r>
            <w:r>
              <w:rPr>
                <w:szCs w:val="21"/>
                <w:lang w:eastAsia="zh-CN"/>
              </w:rPr>
              <w:t>_actlve</w:t>
            </w:r>
          </w:p>
        </w:tc>
        <w:tc>
          <w:tcPr>
            <w:tcW w:w="758" w:type="dxa"/>
            <w:vAlign w:val="center"/>
          </w:tcPr>
          <w:p w:rsidR="00000000" w:rsidRDefault="00684750">
            <w:pPr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类型</w:t>
            </w:r>
          </w:p>
        </w:tc>
        <w:tc>
          <w:tcPr>
            <w:tcW w:w="2129" w:type="dxa"/>
            <w:vAlign w:val="center"/>
          </w:tcPr>
          <w:p w:rsidR="00000000" w:rsidRDefault="00684750">
            <w:pPr>
              <w:rPr>
                <w:rFonts w:hint="eastAsia"/>
                <w:szCs w:val="21"/>
                <w:lang w:eastAsia="zh-CN"/>
              </w:rPr>
            </w:pPr>
            <w:r>
              <w:rPr>
                <w:rFonts w:ascii="Cambria" w:hAnsi="Cambria"/>
                <w:lang w:eastAsia="zh-CN"/>
              </w:rPr>
              <w:t xml:space="preserve">Uin32_t uint8_t </w:t>
            </w:r>
          </w:p>
        </w:tc>
      </w:tr>
      <w:tr w:rsidR="00000000">
        <w:trPr>
          <w:trHeight w:val="287"/>
          <w:jc w:val="center"/>
        </w:trPr>
        <w:tc>
          <w:tcPr>
            <w:tcW w:w="1821" w:type="dxa"/>
            <w:vMerge/>
          </w:tcPr>
          <w:p w:rsidR="00000000" w:rsidRDefault="00684750">
            <w:pPr>
              <w:jc w:val="center"/>
              <w:rPr>
                <w:rFonts w:hint="eastAsia"/>
                <w:szCs w:val="21"/>
                <w:lang w:eastAsia="zh-CN"/>
              </w:rPr>
            </w:pPr>
          </w:p>
        </w:tc>
        <w:tc>
          <w:tcPr>
            <w:tcW w:w="1284" w:type="dxa"/>
            <w:vAlign w:val="center"/>
          </w:tcPr>
          <w:p w:rsidR="00000000" w:rsidRDefault="00684750">
            <w:pPr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输出</w:t>
            </w:r>
          </w:p>
        </w:tc>
        <w:tc>
          <w:tcPr>
            <w:tcW w:w="4089" w:type="dxa"/>
            <w:vAlign w:val="center"/>
          </w:tcPr>
          <w:p w:rsidR="00000000" w:rsidRDefault="00684750">
            <w:pPr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无</w:t>
            </w:r>
          </w:p>
        </w:tc>
        <w:tc>
          <w:tcPr>
            <w:tcW w:w="758" w:type="dxa"/>
            <w:vAlign w:val="center"/>
          </w:tcPr>
          <w:p w:rsidR="00000000" w:rsidRDefault="00684750">
            <w:pPr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类型</w:t>
            </w:r>
          </w:p>
        </w:tc>
        <w:tc>
          <w:tcPr>
            <w:tcW w:w="2129" w:type="dxa"/>
            <w:vAlign w:val="center"/>
          </w:tcPr>
          <w:p w:rsidR="00000000" w:rsidRDefault="00684750">
            <w:pPr>
              <w:rPr>
                <w:rFonts w:hint="eastAsia"/>
                <w:szCs w:val="21"/>
                <w:lang w:eastAsia="zh-CN"/>
              </w:rPr>
            </w:pPr>
            <w:r>
              <w:rPr>
                <w:rFonts w:ascii="Cambria" w:hAnsi="Cambria" w:hint="eastAsia"/>
                <w:lang w:eastAsia="zh-CN"/>
              </w:rPr>
              <w:t>/</w:t>
            </w:r>
          </w:p>
        </w:tc>
      </w:tr>
    </w:tbl>
    <w:p w:rsidR="00000000" w:rsidRDefault="00684750">
      <w:pPr>
        <w:pStyle w:val="2"/>
        <w:tabs>
          <w:tab w:val="left" w:pos="993"/>
        </w:tabs>
        <w:spacing w:line="360" w:lineRule="auto"/>
        <w:ind w:left="561" w:hanging="561"/>
        <w:rPr>
          <w:rFonts w:hint="eastAsia"/>
          <w:lang w:eastAsia="zh-CN"/>
        </w:rPr>
      </w:pPr>
      <w:bookmarkStart w:id="52" w:name="_Toc405551739"/>
      <w:bookmarkStart w:id="53" w:name="_Toc7030"/>
      <w:bookmarkStart w:id="54" w:name="_Toc405281362"/>
      <w:r>
        <w:rPr>
          <w:rFonts w:hint="eastAsia"/>
          <w:lang w:eastAsia="zh-CN"/>
        </w:rPr>
        <w:t>内部</w:t>
      </w:r>
      <w:r>
        <w:rPr>
          <w:rFonts w:hint="eastAsia"/>
        </w:rPr>
        <w:t>函数</w:t>
      </w:r>
      <w:bookmarkEnd w:id="45"/>
      <w:bookmarkEnd w:id="52"/>
      <w:bookmarkEnd w:id="53"/>
      <w:bookmarkEnd w:id="54"/>
    </w:p>
    <w:p w:rsidR="00000000" w:rsidRDefault="00684750">
      <w:pPr>
        <w:pStyle w:val="3"/>
        <w:ind w:left="0" w:firstLine="0"/>
        <w:rPr>
          <w:rFonts w:hint="eastAsia"/>
          <w:lang w:eastAsia="zh-CN"/>
        </w:rPr>
      </w:pPr>
      <w:bookmarkStart w:id="55" w:name="_Toc405281363"/>
      <w:bookmarkStart w:id="56" w:name="_Toc15998"/>
      <w:bookmarkStart w:id="57" w:name="_Toc405551740"/>
      <w:r>
        <w:rPr>
          <w:rFonts w:hint="eastAsia"/>
          <w:lang w:eastAsia="zh-CN"/>
        </w:rPr>
        <w:t>内部</w:t>
      </w:r>
      <w:r>
        <w:rPr>
          <w:rFonts w:hint="eastAsia"/>
        </w:rPr>
        <w:t>函数</w:t>
      </w:r>
      <w:r>
        <w:rPr>
          <w:rFonts w:hint="eastAsia"/>
          <w:lang w:eastAsia="zh-CN"/>
        </w:rPr>
        <w:t>图</w:t>
      </w:r>
      <w:bookmarkEnd w:id="55"/>
      <w:bookmarkEnd w:id="56"/>
      <w:bookmarkEnd w:id="57"/>
    </w:p>
    <w:p w:rsidR="00000000" w:rsidRDefault="00684750">
      <w:pPr>
        <w:rPr>
          <w:rFonts w:hint="eastAsia"/>
          <w:lang w:eastAsia="zh-CN"/>
        </w:rPr>
      </w:pPr>
    </w:p>
    <w:p w:rsidR="00000000" w:rsidRDefault="00684750">
      <w:pPr>
        <w:rPr>
          <w:rFonts w:hint="eastAsia"/>
          <w:lang w:eastAsia="zh-CN"/>
        </w:rPr>
      </w:pPr>
      <w:r>
        <w:pict>
          <v:shape id="图片 61" o:spid="_x0000_i1030" type="#_x0000_t75" style="width:488.3pt;height:166.15pt;mso-wrap-style:square;mso-position-horizontal-relative:page;mso-position-vertical-relative:page">
            <v:fill o:detectmouseclick="t"/>
            <v:imagedata r:id="rId10" o:title=""/>
          </v:shape>
        </w:pict>
      </w:r>
    </w:p>
    <w:p w:rsidR="00000000" w:rsidRDefault="00684750">
      <w:pPr>
        <w:pStyle w:val="3"/>
        <w:ind w:left="0" w:firstLine="0"/>
        <w:rPr>
          <w:rFonts w:hint="eastAsia"/>
          <w:lang w:eastAsia="zh-CN"/>
        </w:rPr>
      </w:pPr>
      <w:bookmarkStart w:id="58" w:name="_Toc405281364"/>
      <w:bookmarkStart w:id="59" w:name="_Toc405551741"/>
      <w:bookmarkStart w:id="60" w:name="_Toc31822"/>
      <w:r>
        <w:rPr>
          <w:rFonts w:hint="eastAsia"/>
          <w:lang w:eastAsia="zh-CN"/>
        </w:rPr>
        <w:t>内部函数功能说明</w:t>
      </w:r>
      <w:bookmarkEnd w:id="58"/>
      <w:bookmarkEnd w:id="59"/>
      <w:bookmarkEnd w:id="60"/>
    </w:p>
    <w:p w:rsidR="00000000" w:rsidRDefault="00684750">
      <w:pPr>
        <w:ind w:firstLineChars="200" w:firstLine="420"/>
        <w:rPr>
          <w:rFonts w:hint="eastAsia"/>
          <w:szCs w:val="21"/>
          <w:lang w:eastAsia="zh-CN"/>
        </w:rPr>
      </w:pPr>
    </w:p>
    <w:tbl>
      <w:tblPr>
        <w:tblW w:w="0" w:type="auto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531"/>
        <w:gridCol w:w="5302"/>
        <w:gridCol w:w="1528"/>
        <w:gridCol w:w="1308"/>
        <w:gridCol w:w="1412"/>
      </w:tblGrid>
      <w:tr w:rsidR="00000000">
        <w:trPr>
          <w:trHeight w:val="397"/>
          <w:jc w:val="center"/>
        </w:trPr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:rsidR="00000000" w:rsidRDefault="00684750">
            <w:pPr>
              <w:pStyle w:val="a0"/>
              <w:jc w:val="center"/>
              <w:rPr>
                <w:rFonts w:ascii="Cambria" w:hAnsi="Cambria"/>
                <w:b/>
                <w:sz w:val="22"/>
                <w:lang w:val="sv-SE" w:eastAsia="zh-CN"/>
              </w:rPr>
            </w:pPr>
            <w:r>
              <w:rPr>
                <w:rFonts w:ascii="Cambria" w:hAnsi="宋体"/>
                <w:b/>
                <w:sz w:val="22"/>
                <w:lang w:val="sv-SE" w:eastAsia="zh-CN"/>
              </w:rPr>
              <w:t>序号</w:t>
            </w:r>
          </w:p>
        </w:tc>
        <w:tc>
          <w:tcPr>
            <w:tcW w:w="5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:rsidR="00000000" w:rsidRDefault="00684750">
            <w:pPr>
              <w:pStyle w:val="a0"/>
              <w:jc w:val="center"/>
              <w:rPr>
                <w:rFonts w:ascii="Cambria" w:hAnsi="Cambria"/>
                <w:b/>
                <w:sz w:val="22"/>
                <w:lang w:val="sv-SE" w:eastAsia="zh-CN"/>
              </w:rPr>
            </w:pPr>
            <w:r>
              <w:rPr>
                <w:rFonts w:ascii="Cambria" w:hAnsi="宋体"/>
                <w:b/>
                <w:sz w:val="22"/>
                <w:lang w:val="sv-SE" w:eastAsia="zh-CN"/>
              </w:rPr>
              <w:t>函数名</w:t>
            </w:r>
          </w:p>
        </w:tc>
        <w:tc>
          <w:tcPr>
            <w:tcW w:w="15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:rsidR="00000000" w:rsidRDefault="00684750">
            <w:pPr>
              <w:pStyle w:val="a0"/>
              <w:jc w:val="center"/>
              <w:rPr>
                <w:rFonts w:ascii="Cambria" w:hAnsi="Cambria"/>
                <w:b/>
                <w:sz w:val="22"/>
                <w:lang w:val="sv-SE" w:eastAsia="zh-CN"/>
              </w:rPr>
            </w:pPr>
            <w:r>
              <w:rPr>
                <w:rFonts w:ascii="Cambria" w:hAnsi="宋体"/>
                <w:b/>
                <w:sz w:val="22"/>
                <w:lang w:val="sv-SE" w:eastAsia="zh-CN"/>
              </w:rPr>
              <w:t>描述</w:t>
            </w:r>
          </w:p>
        </w:tc>
        <w:tc>
          <w:tcPr>
            <w:tcW w:w="13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:rsidR="00000000" w:rsidRDefault="00684750">
            <w:pPr>
              <w:pStyle w:val="a0"/>
              <w:jc w:val="center"/>
              <w:rPr>
                <w:rFonts w:ascii="Cambria" w:hAnsi="Cambria"/>
                <w:b/>
                <w:sz w:val="22"/>
                <w:lang w:val="sv-SE" w:eastAsia="zh-CN"/>
              </w:rPr>
            </w:pPr>
            <w:r>
              <w:rPr>
                <w:rFonts w:ascii="Cambria" w:hAnsi="宋体"/>
                <w:b/>
                <w:sz w:val="22"/>
                <w:lang w:val="sv-SE" w:eastAsia="zh-CN"/>
              </w:rPr>
              <w:t>形参范围</w:t>
            </w:r>
          </w:p>
        </w:tc>
        <w:tc>
          <w:tcPr>
            <w:tcW w:w="14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:rsidR="00000000" w:rsidRDefault="00684750">
            <w:pPr>
              <w:pStyle w:val="a0"/>
              <w:jc w:val="center"/>
              <w:rPr>
                <w:rFonts w:ascii="Cambria" w:hAnsi="Cambria"/>
                <w:b/>
                <w:sz w:val="22"/>
                <w:lang w:val="sv-SE" w:eastAsia="zh-CN"/>
              </w:rPr>
            </w:pPr>
            <w:r>
              <w:rPr>
                <w:rFonts w:ascii="Cambria" w:hAnsi="宋体"/>
                <w:b/>
                <w:sz w:val="22"/>
                <w:lang w:val="sv-SE" w:eastAsia="zh-CN"/>
              </w:rPr>
              <w:t>返回值范围</w:t>
            </w:r>
          </w:p>
        </w:tc>
      </w:tr>
      <w:tr w:rsidR="00000000">
        <w:trPr>
          <w:trHeight w:val="752"/>
          <w:jc w:val="center"/>
        </w:trPr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684750">
            <w:pPr>
              <w:jc w:val="center"/>
              <w:rPr>
                <w:rFonts w:ascii="Cambria" w:hAnsi="Cambria"/>
                <w:szCs w:val="16"/>
                <w:lang w:eastAsia="zh-CN"/>
              </w:rPr>
            </w:pPr>
            <w:r>
              <w:rPr>
                <w:rFonts w:ascii="Cambria" w:hAnsi="Cambria"/>
                <w:szCs w:val="16"/>
                <w:lang w:eastAsia="zh-CN"/>
              </w:rPr>
              <w:t>1</w:t>
            </w:r>
          </w:p>
        </w:tc>
        <w:tc>
          <w:tcPr>
            <w:tcW w:w="5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684750">
            <w:pPr>
              <w:rPr>
                <w:rFonts w:ascii="Times New Roman" w:hAnsi="Times New Roman"/>
                <w:szCs w:val="16"/>
                <w:lang w:val="en-US" w:eastAsia="zh-CN"/>
              </w:rPr>
            </w:pPr>
            <w:r>
              <w:rPr>
                <w:rFonts w:ascii="Times New Roman" w:hAnsi="Times New Roman" w:hint="eastAsia"/>
                <w:szCs w:val="16"/>
                <w:lang w:val="en-US" w:eastAsia="zh-CN"/>
              </w:rPr>
              <w:t>static bool is_in_abnormal_zone(uint32_t voltage)</w:t>
            </w:r>
          </w:p>
        </w:tc>
        <w:tc>
          <w:tcPr>
            <w:tcW w:w="15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684750">
            <w:pPr>
              <w:jc w:val="center"/>
              <w:rPr>
                <w:rFonts w:ascii="Times New Roman" w:hAnsi="Times New Roman"/>
                <w:szCs w:val="16"/>
                <w:lang w:val="en-US" w:eastAsia="zh-CN"/>
              </w:rPr>
            </w:pPr>
            <w:r>
              <w:rPr>
                <w:rFonts w:ascii="Times New Roman" w:hAnsi="Times New Roman" w:hint="eastAsia"/>
                <w:szCs w:val="16"/>
                <w:lang w:val="en-US" w:eastAsia="zh-CN"/>
              </w:rPr>
              <w:t>异常区域检查</w:t>
            </w:r>
          </w:p>
        </w:tc>
        <w:tc>
          <w:tcPr>
            <w:tcW w:w="13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684750">
            <w:pPr>
              <w:tabs>
                <w:tab w:val="left" w:pos="309"/>
              </w:tabs>
              <w:jc w:val="center"/>
              <w:rPr>
                <w:rFonts w:ascii="Times New Roman" w:hAnsi="Times New Roman"/>
                <w:szCs w:val="16"/>
                <w:lang w:val="en-US" w:eastAsia="zh-CN"/>
              </w:rPr>
            </w:pPr>
            <w:r>
              <w:rPr>
                <w:rFonts w:ascii="Times New Roman" w:hAnsi="Times New Roman" w:hint="eastAsia"/>
                <w:szCs w:val="22"/>
                <w:lang w:val="en-US" w:eastAsia="zh-CN"/>
              </w:rPr>
              <w:t>0-4294967295</w:t>
            </w:r>
          </w:p>
        </w:tc>
        <w:tc>
          <w:tcPr>
            <w:tcW w:w="14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684750">
            <w:pPr>
              <w:jc w:val="center"/>
              <w:rPr>
                <w:rFonts w:ascii="Times New Roman" w:hAnsi="Times New Roman"/>
                <w:szCs w:val="16"/>
                <w:lang w:val="en-US" w:eastAsia="zh-CN"/>
              </w:rPr>
            </w:pPr>
            <w:r>
              <w:rPr>
                <w:rFonts w:ascii="Times New Roman" w:hAnsi="Times New Roman" w:hint="eastAsia"/>
                <w:szCs w:val="16"/>
                <w:lang w:val="en-US" w:eastAsia="zh-CN"/>
              </w:rPr>
              <w:t>0-1</w:t>
            </w:r>
          </w:p>
        </w:tc>
      </w:tr>
      <w:tr w:rsidR="00000000">
        <w:trPr>
          <w:trHeight w:val="752"/>
          <w:jc w:val="center"/>
        </w:trPr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684750">
            <w:pPr>
              <w:jc w:val="center"/>
              <w:rPr>
                <w:rFonts w:ascii="Cambria" w:hAnsi="Cambria"/>
                <w:szCs w:val="16"/>
                <w:lang w:eastAsia="zh-CN"/>
              </w:rPr>
            </w:pPr>
            <w:r>
              <w:rPr>
                <w:rFonts w:ascii="Cambria" w:hAnsi="Cambria" w:hint="eastAsia"/>
                <w:szCs w:val="16"/>
                <w:lang w:eastAsia="zh-CN"/>
              </w:rPr>
              <w:t>2</w:t>
            </w:r>
          </w:p>
        </w:tc>
        <w:tc>
          <w:tcPr>
            <w:tcW w:w="5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684750">
            <w:pPr>
              <w:rPr>
                <w:rFonts w:ascii="Times New Roman" w:hAnsi="Times New Roman"/>
                <w:lang w:val="en-US" w:eastAsia="zh-CN"/>
              </w:rPr>
            </w:pPr>
            <w:r>
              <w:rPr>
                <w:rFonts w:ascii="Times New Roman" w:hAnsi="Times New Roman" w:hint="eastAsia"/>
                <w:lang w:val="en-US" w:eastAsia="zh-CN"/>
              </w:rPr>
              <w:t>static uint8_t APP_CP_GetPwmStatus(void)</w:t>
            </w:r>
          </w:p>
        </w:tc>
        <w:tc>
          <w:tcPr>
            <w:tcW w:w="15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684750">
            <w:pPr>
              <w:jc w:val="center"/>
              <w:rPr>
                <w:rFonts w:ascii="Times New Roman" w:hAnsi="Times New Roman"/>
                <w:szCs w:val="16"/>
                <w:lang w:val="en-US" w:eastAsia="zh-CN"/>
              </w:rPr>
            </w:pPr>
            <w:r>
              <w:rPr>
                <w:rFonts w:ascii="Times New Roman" w:hAnsi="Times New Roman" w:hint="eastAsia"/>
                <w:szCs w:val="16"/>
                <w:lang w:val="en-US" w:eastAsia="zh-CN"/>
              </w:rPr>
              <w:t>PWM</w:t>
            </w:r>
            <w:r>
              <w:rPr>
                <w:rFonts w:ascii="Times New Roman" w:hAnsi="Times New Roman" w:hint="eastAsia"/>
                <w:szCs w:val="16"/>
                <w:lang w:val="en-US" w:eastAsia="zh-CN"/>
              </w:rPr>
              <w:t>状态检查</w:t>
            </w:r>
          </w:p>
        </w:tc>
        <w:tc>
          <w:tcPr>
            <w:tcW w:w="13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684750">
            <w:pPr>
              <w:jc w:val="center"/>
              <w:rPr>
                <w:rFonts w:ascii="Times New Roman" w:hAnsi="Times New Roman" w:hint="eastAsia"/>
                <w:szCs w:val="16"/>
                <w:lang w:val="en-US" w:eastAsia="zh-CN"/>
              </w:rPr>
            </w:pPr>
            <w:r>
              <w:rPr>
                <w:rFonts w:ascii="Times New Roman" w:hAnsi="Times New Roman" w:hint="eastAsia"/>
                <w:szCs w:val="16"/>
                <w:lang w:val="en-US" w:eastAsia="zh-CN"/>
              </w:rPr>
              <w:t>/</w:t>
            </w:r>
          </w:p>
        </w:tc>
        <w:tc>
          <w:tcPr>
            <w:tcW w:w="14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684750">
            <w:pPr>
              <w:jc w:val="center"/>
              <w:rPr>
                <w:rFonts w:ascii="Times New Roman" w:hAnsi="Times New Roman"/>
                <w:szCs w:val="16"/>
                <w:lang w:val="en-US" w:eastAsia="zh-CN"/>
              </w:rPr>
            </w:pPr>
            <w:r>
              <w:rPr>
                <w:rFonts w:ascii="Times New Roman" w:hAnsi="Times New Roman" w:hint="eastAsia"/>
                <w:szCs w:val="16"/>
                <w:lang w:val="en-US" w:eastAsia="zh-CN"/>
              </w:rPr>
              <w:t>0-255</w:t>
            </w:r>
          </w:p>
        </w:tc>
      </w:tr>
      <w:tr w:rsidR="00000000">
        <w:trPr>
          <w:trHeight w:val="752"/>
          <w:jc w:val="center"/>
        </w:trPr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684750">
            <w:pPr>
              <w:jc w:val="center"/>
              <w:rPr>
                <w:rFonts w:ascii="Cambria" w:hAnsi="Cambria"/>
                <w:szCs w:val="16"/>
                <w:lang w:eastAsia="zh-CN"/>
              </w:rPr>
            </w:pPr>
            <w:r>
              <w:rPr>
                <w:rFonts w:ascii="Cambria" w:hAnsi="Cambria" w:hint="eastAsia"/>
                <w:szCs w:val="16"/>
                <w:lang w:eastAsia="zh-CN"/>
              </w:rPr>
              <w:t>3</w:t>
            </w:r>
          </w:p>
        </w:tc>
        <w:tc>
          <w:tcPr>
            <w:tcW w:w="5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68475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static cp_event_t A</w:t>
            </w:r>
            <w:r>
              <w:rPr>
                <w:rFonts w:ascii="Times New Roman" w:hAnsi="Times New Roman" w:hint="eastAsia"/>
                <w:lang w:val="en-US" w:eastAsia="zh-CN"/>
              </w:rPr>
              <w:t>PP</w:t>
            </w:r>
            <w:r>
              <w:rPr>
                <w:rFonts w:ascii="Times New Roman" w:hAnsi="Times New Roman" w:hint="eastAsia"/>
                <w:lang w:eastAsia="zh-CN"/>
              </w:rPr>
              <w:t>_CP_ProcessStateMachine(cp_state_mac</w:t>
            </w:r>
            <w:r>
              <w:rPr>
                <w:rFonts w:ascii="Times New Roman" w:hAnsi="Times New Roman" w:hint="eastAsia"/>
                <w:lang w:eastAsia="zh-CN"/>
              </w:rPr>
              <w:t>hine_t *sm,cp_voltage_state_t cp_state)</w:t>
            </w:r>
          </w:p>
        </w:tc>
        <w:tc>
          <w:tcPr>
            <w:tcW w:w="15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684750">
            <w:pPr>
              <w:jc w:val="center"/>
              <w:rPr>
                <w:rFonts w:ascii="Times New Roman" w:hAnsi="Times New Roman"/>
                <w:szCs w:val="16"/>
                <w:lang w:val="en-US" w:eastAsia="zh-CN"/>
              </w:rPr>
            </w:pPr>
            <w:r>
              <w:rPr>
                <w:rFonts w:ascii="Times New Roman" w:hAnsi="Times New Roman" w:hint="eastAsia"/>
                <w:szCs w:val="16"/>
                <w:lang w:val="en-US" w:eastAsia="zh-CN"/>
              </w:rPr>
              <w:t>事件检查</w:t>
            </w:r>
          </w:p>
        </w:tc>
        <w:tc>
          <w:tcPr>
            <w:tcW w:w="13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684750">
            <w:pPr>
              <w:jc w:val="center"/>
              <w:rPr>
                <w:rFonts w:ascii="Times New Roman" w:hAnsi="Times New Roman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lang w:val="en-US" w:eastAsia="zh-CN"/>
              </w:rPr>
              <w:t>*</w:t>
            </w:r>
            <w:r>
              <w:rPr>
                <w:rFonts w:ascii="Times New Roman" w:hAnsi="Times New Roman" w:hint="eastAsia"/>
                <w:lang w:eastAsia="zh-CN"/>
              </w:rPr>
              <w:t>sm</w:t>
            </w:r>
            <w:r>
              <w:rPr>
                <w:rFonts w:ascii="Times New Roman" w:hAnsi="Times New Roman" w:hint="eastAsia"/>
                <w:lang w:eastAsia="zh-CN"/>
              </w:rPr>
              <w:br/>
            </w:r>
            <w:r>
              <w:rPr>
                <w:rFonts w:ascii="Times New Roman" w:hAnsi="Times New Roman" w:hint="eastAsia"/>
                <w:lang w:eastAsia="zh-CN"/>
              </w:rPr>
              <w:t>cp_state</w:t>
            </w:r>
          </w:p>
        </w:tc>
        <w:tc>
          <w:tcPr>
            <w:tcW w:w="14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684750">
            <w:pPr>
              <w:jc w:val="center"/>
              <w:rPr>
                <w:rFonts w:ascii="Times New Roman" w:hAnsi="Times New Roman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 xml:space="preserve">cp_event_t </w:t>
            </w:r>
          </w:p>
        </w:tc>
      </w:tr>
      <w:tr w:rsidR="00000000">
        <w:trPr>
          <w:trHeight w:val="752"/>
          <w:jc w:val="center"/>
        </w:trPr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684750">
            <w:pPr>
              <w:jc w:val="center"/>
              <w:rPr>
                <w:rFonts w:ascii="Cambria" w:hAnsi="Cambria" w:hint="eastAsia"/>
                <w:szCs w:val="16"/>
                <w:lang w:val="en-US" w:eastAsia="zh-CN"/>
              </w:rPr>
            </w:pPr>
            <w:r>
              <w:rPr>
                <w:rFonts w:ascii="Cambria" w:hAnsi="Cambria" w:hint="eastAsia"/>
                <w:szCs w:val="16"/>
                <w:lang w:val="en-US" w:eastAsia="zh-CN"/>
              </w:rPr>
              <w:t>4</w:t>
            </w:r>
          </w:p>
        </w:tc>
        <w:tc>
          <w:tcPr>
            <w:tcW w:w="5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68475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static void APP_CP_HandleChargerEvent(cp_event_t event,cp_voltage_state_t cp_state)</w:t>
            </w:r>
          </w:p>
        </w:tc>
        <w:tc>
          <w:tcPr>
            <w:tcW w:w="15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684750">
            <w:pPr>
              <w:jc w:val="center"/>
              <w:rPr>
                <w:rFonts w:ascii="Times New Roman" w:hAnsi="Times New Roman"/>
                <w:szCs w:val="16"/>
                <w:lang w:val="en-US" w:eastAsia="zh-CN"/>
              </w:rPr>
            </w:pPr>
            <w:r>
              <w:rPr>
                <w:rFonts w:ascii="Times New Roman" w:hAnsi="Times New Roman" w:hint="eastAsia"/>
                <w:szCs w:val="16"/>
                <w:lang w:val="en-US" w:eastAsia="zh-CN"/>
              </w:rPr>
              <w:t>CP</w:t>
            </w:r>
            <w:r>
              <w:rPr>
                <w:rFonts w:ascii="Times New Roman" w:hAnsi="Times New Roman" w:hint="eastAsia"/>
                <w:szCs w:val="16"/>
                <w:lang w:val="en-US" w:eastAsia="zh-CN"/>
              </w:rPr>
              <w:t>事件处理</w:t>
            </w:r>
          </w:p>
        </w:tc>
        <w:tc>
          <w:tcPr>
            <w:tcW w:w="13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684750">
            <w:pPr>
              <w:jc w:val="center"/>
              <w:rPr>
                <w:rFonts w:ascii="Times New Roman" w:hAnsi="Times New Roman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Event</w:t>
            </w:r>
            <w:r>
              <w:rPr>
                <w:rFonts w:ascii="Times New Roman" w:hAnsi="Times New Roman" w:hint="eastAsia"/>
                <w:lang w:eastAsia="zh-CN"/>
              </w:rPr>
              <w:br/>
            </w:r>
            <w:r>
              <w:rPr>
                <w:rFonts w:ascii="Times New Roman" w:hAnsi="Times New Roman" w:hint="eastAsia"/>
                <w:lang w:eastAsia="zh-CN"/>
              </w:rPr>
              <w:t>cp_state</w:t>
            </w:r>
          </w:p>
        </w:tc>
        <w:tc>
          <w:tcPr>
            <w:tcW w:w="14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684750">
            <w:pPr>
              <w:jc w:val="center"/>
              <w:rPr>
                <w:rFonts w:ascii="Times New Roman" w:hAnsi="Times New Roman"/>
                <w:szCs w:val="16"/>
                <w:lang w:val="en-US" w:eastAsia="zh-CN"/>
              </w:rPr>
            </w:pPr>
            <w:r>
              <w:rPr>
                <w:rFonts w:ascii="Times New Roman" w:hAnsi="Times New Roman" w:hint="eastAsia"/>
                <w:szCs w:val="16"/>
                <w:lang w:val="en-US" w:eastAsia="zh-CN"/>
              </w:rPr>
              <w:t>/</w:t>
            </w:r>
          </w:p>
        </w:tc>
      </w:tr>
      <w:tr w:rsidR="00000000">
        <w:trPr>
          <w:trHeight w:val="752"/>
          <w:jc w:val="center"/>
        </w:trPr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684750">
            <w:pPr>
              <w:jc w:val="center"/>
              <w:rPr>
                <w:rFonts w:ascii="Cambria" w:hAnsi="Cambria" w:hint="eastAsia"/>
                <w:szCs w:val="16"/>
                <w:lang w:val="en-US" w:eastAsia="zh-CN"/>
              </w:rPr>
            </w:pPr>
            <w:r>
              <w:rPr>
                <w:rFonts w:ascii="Cambria" w:hAnsi="Cambria" w:hint="eastAsia"/>
                <w:szCs w:val="16"/>
                <w:lang w:val="en-US" w:eastAsia="zh-CN"/>
              </w:rPr>
              <w:t>5</w:t>
            </w:r>
          </w:p>
        </w:tc>
        <w:tc>
          <w:tcPr>
            <w:tcW w:w="5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68475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static uint32_t CP_Voltage_Filter(void)</w:t>
            </w:r>
          </w:p>
        </w:tc>
        <w:tc>
          <w:tcPr>
            <w:tcW w:w="15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684750">
            <w:pPr>
              <w:jc w:val="center"/>
              <w:rPr>
                <w:rFonts w:ascii="Times New Roman" w:hAnsi="Times New Roman"/>
                <w:szCs w:val="16"/>
                <w:lang w:val="en-US" w:eastAsia="zh-CN"/>
              </w:rPr>
            </w:pPr>
            <w:r>
              <w:rPr>
                <w:rFonts w:ascii="Times New Roman" w:hAnsi="Times New Roman" w:hint="eastAsia"/>
                <w:szCs w:val="16"/>
                <w:lang w:val="en-US" w:eastAsia="zh-CN"/>
              </w:rPr>
              <w:t>CP</w:t>
            </w:r>
            <w:r>
              <w:rPr>
                <w:rFonts w:ascii="Times New Roman" w:hAnsi="Times New Roman" w:hint="eastAsia"/>
                <w:szCs w:val="16"/>
                <w:lang w:val="en-US" w:eastAsia="zh-CN"/>
              </w:rPr>
              <w:t>电压滤波</w:t>
            </w:r>
          </w:p>
        </w:tc>
        <w:tc>
          <w:tcPr>
            <w:tcW w:w="13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684750">
            <w:pPr>
              <w:jc w:val="center"/>
              <w:rPr>
                <w:rFonts w:ascii="Times New Roman" w:hAnsi="Times New Roman"/>
                <w:szCs w:val="16"/>
                <w:lang w:val="en-US" w:eastAsia="zh-CN"/>
              </w:rPr>
            </w:pPr>
            <w:r>
              <w:rPr>
                <w:rFonts w:ascii="Times New Roman" w:hAnsi="Times New Roman" w:hint="eastAsia"/>
                <w:szCs w:val="16"/>
                <w:lang w:val="en-US" w:eastAsia="zh-CN"/>
              </w:rPr>
              <w:t>/</w:t>
            </w:r>
          </w:p>
        </w:tc>
        <w:tc>
          <w:tcPr>
            <w:tcW w:w="14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684750">
            <w:pPr>
              <w:jc w:val="center"/>
              <w:rPr>
                <w:rFonts w:ascii="Times New Roman" w:hAnsi="Times New Roman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Cs w:val="16"/>
                <w:lang w:val="en-US" w:eastAsia="zh-CN"/>
              </w:rPr>
              <w:t>0-4294967295</w:t>
            </w:r>
          </w:p>
        </w:tc>
      </w:tr>
    </w:tbl>
    <w:p w:rsidR="00000000" w:rsidRDefault="00684750">
      <w:pPr>
        <w:rPr>
          <w:rFonts w:hint="eastAsia"/>
          <w:lang w:eastAsia="zh-CN"/>
        </w:rPr>
      </w:pPr>
    </w:p>
    <w:p w:rsidR="00000000" w:rsidRDefault="00684750">
      <w:pPr>
        <w:pStyle w:val="2"/>
        <w:tabs>
          <w:tab w:val="left" w:pos="993"/>
        </w:tabs>
        <w:spacing w:line="360" w:lineRule="auto"/>
        <w:ind w:left="561" w:hanging="561"/>
        <w:rPr>
          <w:rFonts w:hint="eastAsia"/>
          <w:i/>
          <w:lang w:eastAsia="zh-CN"/>
        </w:rPr>
      </w:pPr>
      <w:bookmarkStart w:id="61" w:name="_Toc405551742"/>
      <w:bookmarkStart w:id="62" w:name="_Toc405281365"/>
      <w:bookmarkStart w:id="63" w:name="_Toc2776"/>
      <w:r>
        <w:rPr>
          <w:rFonts w:hint="eastAsia"/>
          <w:lang w:eastAsia="zh-CN"/>
        </w:rPr>
        <w:t>时序</w:t>
      </w:r>
      <w:r>
        <w:rPr>
          <w:rFonts w:hint="eastAsia"/>
        </w:rPr>
        <w:t>图</w:t>
      </w:r>
      <w:bookmarkEnd w:id="61"/>
      <w:bookmarkEnd w:id="62"/>
      <w:bookmarkEnd w:id="63"/>
    </w:p>
    <w:p w:rsidR="00000000" w:rsidRDefault="00684750">
      <w:pPr>
        <w:rPr>
          <w:rFonts w:hint="eastAsia"/>
          <w:sz w:val="24"/>
          <w:szCs w:val="24"/>
          <w:lang w:val="en-US" w:eastAsia="zh-CN"/>
        </w:rPr>
      </w:pPr>
      <w:r>
        <w:pict>
          <v:shape id="图片 62" o:spid="_x0000_i1031" type="#_x0000_t75" style="width:283.4pt;height:235.4pt;mso-wrap-style:square;mso-position-horizontal-relative:page;mso-position-vertical-relative:page">
            <v:fill o:detectmouseclick="t"/>
            <v:imagedata r:id="rId11" o:title=""/>
          </v:shape>
        </w:pict>
      </w:r>
    </w:p>
    <w:p w:rsidR="00000000" w:rsidRDefault="00684750">
      <w:pPr>
        <w:pStyle w:val="2"/>
        <w:tabs>
          <w:tab w:val="left" w:pos="993"/>
        </w:tabs>
        <w:spacing w:line="360" w:lineRule="auto"/>
        <w:ind w:left="561" w:hanging="561"/>
        <w:rPr>
          <w:rFonts w:hint="eastAsia"/>
          <w:lang w:eastAsia="zh-CN"/>
        </w:rPr>
      </w:pPr>
      <w:bookmarkStart w:id="64" w:name="_Toc405551743"/>
      <w:bookmarkStart w:id="65" w:name="_Toc405281366"/>
      <w:bookmarkStart w:id="66" w:name="_Toc387501916"/>
      <w:bookmarkStart w:id="67" w:name="_Toc4412"/>
      <w:r>
        <w:rPr>
          <w:rFonts w:hint="eastAsia"/>
        </w:rPr>
        <w:t>宏定</w:t>
      </w:r>
      <w:r>
        <w:rPr>
          <w:rFonts w:hint="eastAsia"/>
        </w:rPr>
        <w:t>义列表</w:t>
      </w:r>
      <w:bookmarkEnd w:id="64"/>
      <w:bookmarkEnd w:id="65"/>
      <w:bookmarkEnd w:id="66"/>
      <w:bookmarkEnd w:id="67"/>
    </w:p>
    <w:tbl>
      <w:tblPr>
        <w:tblW w:w="0" w:type="auto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819"/>
        <w:gridCol w:w="4026"/>
        <w:gridCol w:w="2722"/>
        <w:gridCol w:w="2514"/>
      </w:tblGrid>
      <w:tr w:rsidR="00000000">
        <w:trPr>
          <w:trHeight w:val="285"/>
          <w:jc w:val="center"/>
        </w:trPr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:rsidR="00000000" w:rsidRDefault="00684750">
            <w:pPr>
              <w:pStyle w:val="a0"/>
              <w:jc w:val="center"/>
              <w:rPr>
                <w:rFonts w:cs="Arial"/>
                <w:b/>
                <w:sz w:val="21"/>
                <w:szCs w:val="21"/>
                <w:lang w:val="sv-SE" w:eastAsia="zh-CN"/>
              </w:rPr>
            </w:pPr>
            <w:r>
              <w:rPr>
                <w:rFonts w:cs="Arial"/>
                <w:b/>
                <w:sz w:val="21"/>
                <w:szCs w:val="21"/>
                <w:lang w:val="sv-SE" w:eastAsia="zh-CN"/>
              </w:rPr>
              <w:t>序号</w:t>
            </w:r>
          </w:p>
        </w:tc>
        <w:tc>
          <w:tcPr>
            <w:tcW w:w="4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:rsidR="00000000" w:rsidRDefault="00684750">
            <w:pPr>
              <w:pStyle w:val="a0"/>
              <w:jc w:val="center"/>
              <w:rPr>
                <w:rFonts w:cs="Arial"/>
                <w:b/>
                <w:sz w:val="21"/>
                <w:szCs w:val="21"/>
                <w:lang w:val="sv-SE" w:eastAsia="zh-CN"/>
              </w:rPr>
            </w:pPr>
            <w:r>
              <w:rPr>
                <w:rFonts w:cs="Arial"/>
                <w:b/>
                <w:sz w:val="21"/>
                <w:szCs w:val="21"/>
                <w:lang w:val="sv-SE" w:eastAsia="zh-CN"/>
              </w:rPr>
              <w:t>宏名</w:t>
            </w:r>
          </w:p>
        </w:tc>
        <w:tc>
          <w:tcPr>
            <w:tcW w:w="27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:rsidR="00000000" w:rsidRDefault="00684750">
            <w:pPr>
              <w:pStyle w:val="a0"/>
              <w:jc w:val="center"/>
              <w:rPr>
                <w:rFonts w:cs="Arial"/>
                <w:b/>
                <w:sz w:val="21"/>
                <w:szCs w:val="21"/>
                <w:lang w:val="sv-SE" w:eastAsia="zh-CN"/>
              </w:rPr>
            </w:pPr>
            <w:r>
              <w:rPr>
                <w:rFonts w:cs="Arial"/>
                <w:b/>
                <w:sz w:val="21"/>
                <w:szCs w:val="21"/>
                <w:lang w:val="sv-SE" w:eastAsia="zh-CN"/>
              </w:rPr>
              <w:t>描述</w:t>
            </w:r>
          </w:p>
        </w:tc>
        <w:tc>
          <w:tcPr>
            <w:tcW w:w="25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:rsidR="00000000" w:rsidRDefault="00684750">
            <w:pPr>
              <w:pStyle w:val="a0"/>
              <w:jc w:val="center"/>
              <w:rPr>
                <w:rFonts w:cs="Arial"/>
                <w:b/>
                <w:sz w:val="21"/>
                <w:szCs w:val="21"/>
                <w:lang w:val="sv-SE" w:eastAsia="zh-CN"/>
              </w:rPr>
            </w:pPr>
            <w:r>
              <w:rPr>
                <w:rFonts w:cs="Arial"/>
                <w:b/>
                <w:sz w:val="21"/>
                <w:szCs w:val="21"/>
                <w:lang w:val="sv-SE" w:eastAsia="zh-CN"/>
              </w:rPr>
              <w:t>定义值</w:t>
            </w:r>
          </w:p>
        </w:tc>
      </w:tr>
      <w:tr w:rsidR="00000000">
        <w:trPr>
          <w:jc w:val="center"/>
        </w:trPr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684750">
            <w:pPr>
              <w:jc w:val="center"/>
              <w:rPr>
                <w:rFonts w:cs="Arial"/>
                <w:szCs w:val="16"/>
                <w:lang w:eastAsia="zh-CN"/>
              </w:rPr>
            </w:pPr>
            <w:r>
              <w:rPr>
                <w:rFonts w:cs="Arial"/>
                <w:szCs w:val="16"/>
                <w:lang w:eastAsia="zh-CN"/>
              </w:rPr>
              <w:t>1</w:t>
            </w:r>
          </w:p>
        </w:tc>
        <w:tc>
          <w:tcPr>
            <w:tcW w:w="4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684750">
            <w:pPr>
              <w:rPr>
                <w:rFonts w:cs="Arial"/>
                <w:szCs w:val="16"/>
                <w:lang w:val="en-US" w:eastAsia="zh-CN"/>
              </w:rPr>
            </w:pPr>
            <w:r>
              <w:rPr>
                <w:rFonts w:cs="Arial" w:hint="eastAsia"/>
                <w:szCs w:val="16"/>
                <w:lang w:val="en-US" w:eastAsia="zh-CN"/>
              </w:rPr>
              <w:t>CURRENT</w:t>
            </w:r>
          </w:p>
        </w:tc>
        <w:tc>
          <w:tcPr>
            <w:tcW w:w="27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684750">
            <w:pPr>
              <w:rPr>
                <w:rFonts w:cs="Arial"/>
                <w:szCs w:val="16"/>
                <w:lang w:val="en-US" w:eastAsia="zh-CN"/>
              </w:rPr>
            </w:pPr>
            <w:r>
              <w:rPr>
                <w:rFonts w:cs="Arial" w:hint="eastAsia"/>
                <w:szCs w:val="16"/>
                <w:lang w:val="en-US" w:eastAsia="zh-CN"/>
              </w:rPr>
              <w:t>最大输出电流</w:t>
            </w:r>
          </w:p>
        </w:tc>
        <w:tc>
          <w:tcPr>
            <w:tcW w:w="25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684750">
            <w:pPr>
              <w:rPr>
                <w:rFonts w:cs="Arial"/>
                <w:szCs w:val="16"/>
                <w:lang w:val="en-US" w:eastAsia="zh-CN"/>
              </w:rPr>
            </w:pPr>
            <w:r>
              <w:rPr>
                <w:rFonts w:cs="Arial" w:hint="eastAsia"/>
                <w:szCs w:val="16"/>
                <w:lang w:val="en-US" w:eastAsia="zh-CN"/>
              </w:rPr>
              <w:t>8</w:t>
            </w:r>
          </w:p>
        </w:tc>
      </w:tr>
      <w:tr w:rsidR="00000000">
        <w:trPr>
          <w:jc w:val="center"/>
        </w:trPr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684750">
            <w:pPr>
              <w:jc w:val="center"/>
              <w:rPr>
                <w:rFonts w:cs="Arial"/>
                <w:szCs w:val="16"/>
                <w:lang w:eastAsia="zh-CN"/>
              </w:rPr>
            </w:pPr>
            <w:r>
              <w:rPr>
                <w:rFonts w:cs="Arial"/>
                <w:szCs w:val="16"/>
                <w:lang w:eastAsia="zh-CN"/>
              </w:rPr>
              <w:t>2</w:t>
            </w:r>
          </w:p>
        </w:tc>
        <w:tc>
          <w:tcPr>
            <w:tcW w:w="4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684750">
            <w:pPr>
              <w:rPr>
                <w:rFonts w:cs="Arial"/>
                <w:szCs w:val="16"/>
                <w:lang w:val="en-US" w:eastAsia="zh-CN"/>
              </w:rPr>
            </w:pPr>
            <w:r>
              <w:rPr>
                <w:rFonts w:cs="Arial" w:hint="eastAsia"/>
                <w:szCs w:val="16"/>
                <w:lang w:val="en-US" w:eastAsia="zh-CN"/>
              </w:rPr>
              <w:t>VOLT_12V_MIN</w:t>
            </w:r>
          </w:p>
        </w:tc>
        <w:tc>
          <w:tcPr>
            <w:tcW w:w="27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684750">
            <w:pPr>
              <w:rPr>
                <w:rFonts w:cs="Arial"/>
                <w:szCs w:val="16"/>
                <w:lang w:val="en-US" w:eastAsia="zh-CN"/>
              </w:rPr>
            </w:pPr>
            <w:r>
              <w:rPr>
                <w:rFonts w:cs="Arial" w:hint="eastAsia"/>
                <w:szCs w:val="16"/>
                <w:lang w:val="en-US" w:eastAsia="zh-CN"/>
              </w:rPr>
              <w:t>12V</w:t>
            </w:r>
            <w:r>
              <w:rPr>
                <w:rFonts w:cs="Arial" w:hint="eastAsia"/>
                <w:szCs w:val="16"/>
                <w:lang w:val="en-US" w:eastAsia="zh-CN"/>
              </w:rPr>
              <w:t>±</w:t>
            </w:r>
            <w:r>
              <w:rPr>
                <w:rFonts w:cs="Arial" w:hint="eastAsia"/>
                <w:szCs w:val="16"/>
                <w:lang w:val="en-US" w:eastAsia="zh-CN"/>
              </w:rPr>
              <w:t>1.2</w:t>
            </w:r>
          </w:p>
        </w:tc>
        <w:tc>
          <w:tcPr>
            <w:tcW w:w="25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684750">
            <w:pPr>
              <w:rPr>
                <w:rFonts w:cs="Arial"/>
                <w:szCs w:val="16"/>
                <w:lang w:val="en-US" w:eastAsia="zh-CN"/>
              </w:rPr>
            </w:pPr>
            <w:r>
              <w:rPr>
                <w:rFonts w:cs="Arial" w:hint="eastAsia"/>
                <w:szCs w:val="16"/>
                <w:lang w:val="en-US" w:eastAsia="zh-CN"/>
              </w:rPr>
              <w:t>1080u</w:t>
            </w:r>
          </w:p>
        </w:tc>
      </w:tr>
      <w:tr w:rsidR="00000000">
        <w:trPr>
          <w:jc w:val="center"/>
        </w:trPr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684750">
            <w:pPr>
              <w:jc w:val="center"/>
              <w:rPr>
                <w:rFonts w:cs="Arial"/>
                <w:szCs w:val="16"/>
                <w:lang w:eastAsia="zh-CN"/>
              </w:rPr>
            </w:pPr>
            <w:r>
              <w:rPr>
                <w:rFonts w:cs="Arial"/>
                <w:szCs w:val="16"/>
                <w:lang w:eastAsia="zh-CN"/>
              </w:rPr>
              <w:t>3</w:t>
            </w:r>
          </w:p>
        </w:tc>
        <w:tc>
          <w:tcPr>
            <w:tcW w:w="4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684750">
            <w:pPr>
              <w:rPr>
                <w:rFonts w:cs="Arial"/>
                <w:szCs w:val="16"/>
                <w:lang w:val="en-US" w:eastAsia="zh-CN"/>
              </w:rPr>
            </w:pPr>
            <w:r>
              <w:rPr>
                <w:rFonts w:cs="Arial" w:hint="eastAsia"/>
                <w:szCs w:val="16"/>
                <w:lang w:val="en-US" w:eastAsia="zh-CN"/>
              </w:rPr>
              <w:t>VOLT_12V_MAX</w:t>
            </w:r>
          </w:p>
        </w:tc>
        <w:tc>
          <w:tcPr>
            <w:tcW w:w="27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684750">
            <w:pPr>
              <w:rPr>
                <w:rFonts w:cs="Arial"/>
                <w:szCs w:val="16"/>
                <w:lang w:eastAsia="zh-CN"/>
              </w:rPr>
            </w:pPr>
            <w:r>
              <w:rPr>
                <w:rFonts w:cs="Arial" w:hint="eastAsia"/>
                <w:szCs w:val="16"/>
                <w:lang w:val="en-US" w:eastAsia="zh-CN"/>
              </w:rPr>
              <w:t>12V</w:t>
            </w:r>
            <w:r>
              <w:rPr>
                <w:rFonts w:cs="Arial" w:hint="eastAsia"/>
                <w:szCs w:val="16"/>
                <w:lang w:val="en-US" w:eastAsia="zh-CN"/>
              </w:rPr>
              <w:t>±</w:t>
            </w:r>
            <w:r>
              <w:rPr>
                <w:rFonts w:cs="Arial" w:hint="eastAsia"/>
                <w:szCs w:val="16"/>
                <w:lang w:val="en-US" w:eastAsia="zh-CN"/>
              </w:rPr>
              <w:t>1.2</w:t>
            </w:r>
          </w:p>
        </w:tc>
        <w:tc>
          <w:tcPr>
            <w:tcW w:w="25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684750">
            <w:pPr>
              <w:rPr>
                <w:rFonts w:cs="Arial"/>
                <w:szCs w:val="16"/>
                <w:lang w:val="en-US" w:eastAsia="zh-CN"/>
              </w:rPr>
            </w:pPr>
            <w:r>
              <w:rPr>
                <w:rFonts w:cs="Arial" w:hint="eastAsia"/>
                <w:szCs w:val="16"/>
                <w:lang w:val="en-US" w:eastAsia="zh-CN"/>
              </w:rPr>
              <w:t>1320u</w:t>
            </w:r>
          </w:p>
        </w:tc>
      </w:tr>
      <w:tr w:rsidR="00000000">
        <w:trPr>
          <w:jc w:val="center"/>
        </w:trPr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684750">
            <w:pPr>
              <w:jc w:val="center"/>
              <w:rPr>
                <w:rFonts w:cs="Arial"/>
                <w:szCs w:val="16"/>
                <w:lang w:eastAsia="zh-CN"/>
              </w:rPr>
            </w:pPr>
            <w:r>
              <w:rPr>
                <w:rFonts w:cs="Arial"/>
                <w:szCs w:val="16"/>
                <w:lang w:eastAsia="zh-CN"/>
              </w:rPr>
              <w:t>4</w:t>
            </w:r>
          </w:p>
        </w:tc>
        <w:tc>
          <w:tcPr>
            <w:tcW w:w="4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684750">
            <w:pPr>
              <w:rPr>
                <w:rFonts w:cs="Arial"/>
                <w:szCs w:val="16"/>
                <w:lang w:eastAsia="zh-CN"/>
              </w:rPr>
            </w:pPr>
            <w:r>
              <w:rPr>
                <w:rFonts w:cs="Arial" w:hint="eastAsia"/>
                <w:szCs w:val="16"/>
                <w:lang w:val="en-US" w:eastAsia="zh-CN"/>
              </w:rPr>
              <w:t>VOLT_9V_MIN</w:t>
            </w:r>
          </w:p>
        </w:tc>
        <w:tc>
          <w:tcPr>
            <w:tcW w:w="27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684750">
            <w:pPr>
              <w:rPr>
                <w:rFonts w:cs="Arial"/>
                <w:szCs w:val="16"/>
                <w:lang w:eastAsia="zh-CN"/>
              </w:rPr>
            </w:pPr>
            <w:r>
              <w:rPr>
                <w:rFonts w:cs="Arial" w:hint="eastAsia"/>
                <w:szCs w:val="16"/>
                <w:lang w:val="en-US" w:eastAsia="zh-CN"/>
              </w:rPr>
              <w:t>9V</w:t>
            </w:r>
            <w:r>
              <w:rPr>
                <w:rFonts w:cs="Arial" w:hint="eastAsia"/>
                <w:szCs w:val="16"/>
                <w:lang w:val="en-US" w:eastAsia="zh-CN"/>
              </w:rPr>
              <w:t>±</w:t>
            </w:r>
            <w:r>
              <w:rPr>
                <w:rFonts w:cs="Arial" w:hint="eastAsia"/>
                <w:szCs w:val="16"/>
                <w:lang w:val="en-US" w:eastAsia="zh-CN"/>
              </w:rPr>
              <w:t>1.2</w:t>
            </w:r>
          </w:p>
        </w:tc>
        <w:tc>
          <w:tcPr>
            <w:tcW w:w="25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684750">
            <w:pPr>
              <w:rPr>
                <w:rFonts w:cs="Arial"/>
                <w:szCs w:val="16"/>
                <w:lang w:val="en-US" w:eastAsia="zh-CN"/>
              </w:rPr>
            </w:pPr>
            <w:r>
              <w:rPr>
                <w:rFonts w:cs="Arial" w:hint="eastAsia"/>
                <w:szCs w:val="16"/>
                <w:lang w:val="en-US" w:eastAsia="zh-CN"/>
              </w:rPr>
              <w:t>780u</w:t>
            </w:r>
          </w:p>
        </w:tc>
      </w:tr>
      <w:tr w:rsidR="00000000">
        <w:trPr>
          <w:jc w:val="center"/>
        </w:trPr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684750">
            <w:pPr>
              <w:jc w:val="center"/>
              <w:rPr>
                <w:rFonts w:cs="Arial"/>
                <w:szCs w:val="16"/>
                <w:lang w:eastAsia="zh-CN"/>
              </w:rPr>
            </w:pPr>
            <w:r>
              <w:rPr>
                <w:rFonts w:cs="Arial"/>
                <w:szCs w:val="16"/>
                <w:lang w:eastAsia="zh-CN"/>
              </w:rPr>
              <w:t>5</w:t>
            </w:r>
          </w:p>
        </w:tc>
        <w:tc>
          <w:tcPr>
            <w:tcW w:w="4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684750">
            <w:pPr>
              <w:rPr>
                <w:rFonts w:cs="Arial"/>
                <w:szCs w:val="16"/>
                <w:lang w:eastAsia="zh-CN"/>
              </w:rPr>
            </w:pPr>
            <w:r>
              <w:rPr>
                <w:rFonts w:cs="Arial" w:hint="eastAsia"/>
                <w:szCs w:val="16"/>
                <w:lang w:val="en-US" w:eastAsia="zh-CN"/>
              </w:rPr>
              <w:t>VOLT_9V_MAX</w:t>
            </w:r>
          </w:p>
        </w:tc>
        <w:tc>
          <w:tcPr>
            <w:tcW w:w="27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684750">
            <w:pPr>
              <w:rPr>
                <w:rFonts w:cs="Arial"/>
                <w:szCs w:val="16"/>
                <w:lang w:eastAsia="zh-CN"/>
              </w:rPr>
            </w:pPr>
            <w:r>
              <w:rPr>
                <w:rFonts w:cs="Arial" w:hint="eastAsia"/>
                <w:szCs w:val="16"/>
                <w:lang w:val="en-US" w:eastAsia="zh-CN"/>
              </w:rPr>
              <w:t>9V</w:t>
            </w:r>
            <w:r>
              <w:rPr>
                <w:rFonts w:cs="Arial" w:hint="eastAsia"/>
                <w:szCs w:val="16"/>
                <w:lang w:val="en-US" w:eastAsia="zh-CN"/>
              </w:rPr>
              <w:t>±</w:t>
            </w:r>
            <w:r>
              <w:rPr>
                <w:rFonts w:cs="Arial" w:hint="eastAsia"/>
                <w:szCs w:val="16"/>
                <w:lang w:val="en-US" w:eastAsia="zh-CN"/>
              </w:rPr>
              <w:t>1.2</w:t>
            </w:r>
          </w:p>
        </w:tc>
        <w:tc>
          <w:tcPr>
            <w:tcW w:w="25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684750">
            <w:pPr>
              <w:rPr>
                <w:rFonts w:cs="Arial"/>
                <w:szCs w:val="16"/>
                <w:lang w:val="en-US" w:eastAsia="zh-CN"/>
              </w:rPr>
            </w:pPr>
            <w:r>
              <w:rPr>
                <w:rFonts w:cs="Arial" w:hint="eastAsia"/>
                <w:szCs w:val="16"/>
                <w:lang w:val="en-US" w:eastAsia="zh-CN"/>
              </w:rPr>
              <w:t>1020u</w:t>
            </w:r>
          </w:p>
        </w:tc>
      </w:tr>
      <w:tr w:rsidR="00000000">
        <w:trPr>
          <w:jc w:val="center"/>
        </w:trPr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684750">
            <w:pPr>
              <w:jc w:val="center"/>
              <w:rPr>
                <w:rFonts w:cs="Arial"/>
                <w:szCs w:val="16"/>
                <w:lang w:eastAsia="zh-CN"/>
              </w:rPr>
            </w:pPr>
            <w:r>
              <w:rPr>
                <w:rFonts w:cs="Arial"/>
                <w:szCs w:val="16"/>
                <w:lang w:eastAsia="zh-CN"/>
              </w:rPr>
              <w:t>6</w:t>
            </w:r>
          </w:p>
        </w:tc>
        <w:tc>
          <w:tcPr>
            <w:tcW w:w="4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684750">
            <w:pPr>
              <w:rPr>
                <w:rFonts w:cs="Arial"/>
                <w:szCs w:val="16"/>
                <w:lang w:eastAsia="zh-CN"/>
              </w:rPr>
            </w:pPr>
            <w:r>
              <w:rPr>
                <w:rFonts w:cs="Arial" w:hint="eastAsia"/>
                <w:szCs w:val="16"/>
                <w:lang w:val="en-US" w:eastAsia="zh-CN"/>
              </w:rPr>
              <w:t>VOLT_6V_MIN</w:t>
            </w:r>
          </w:p>
        </w:tc>
        <w:tc>
          <w:tcPr>
            <w:tcW w:w="27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684750">
            <w:pPr>
              <w:rPr>
                <w:rFonts w:cs="Arial"/>
                <w:szCs w:val="16"/>
                <w:lang w:eastAsia="zh-CN"/>
              </w:rPr>
            </w:pPr>
            <w:r>
              <w:rPr>
                <w:rFonts w:cs="Arial" w:hint="eastAsia"/>
                <w:szCs w:val="16"/>
                <w:lang w:val="en-US" w:eastAsia="zh-CN"/>
              </w:rPr>
              <w:t>6V</w:t>
            </w:r>
            <w:r>
              <w:rPr>
                <w:rFonts w:cs="Arial" w:hint="eastAsia"/>
                <w:szCs w:val="16"/>
                <w:lang w:val="en-US" w:eastAsia="zh-CN"/>
              </w:rPr>
              <w:t>±</w:t>
            </w:r>
            <w:r>
              <w:rPr>
                <w:rFonts w:cs="Arial" w:hint="eastAsia"/>
                <w:szCs w:val="16"/>
                <w:lang w:val="en-US" w:eastAsia="zh-CN"/>
              </w:rPr>
              <w:t>1.2</w:t>
            </w:r>
          </w:p>
        </w:tc>
        <w:tc>
          <w:tcPr>
            <w:tcW w:w="25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684750">
            <w:pPr>
              <w:rPr>
                <w:rFonts w:cs="Arial"/>
                <w:szCs w:val="16"/>
                <w:lang w:val="en-US" w:eastAsia="zh-CN"/>
              </w:rPr>
            </w:pPr>
            <w:r>
              <w:rPr>
                <w:rFonts w:cs="Arial" w:hint="eastAsia"/>
                <w:szCs w:val="16"/>
                <w:lang w:val="en-US" w:eastAsia="zh-CN"/>
              </w:rPr>
              <w:t>200u</w:t>
            </w:r>
          </w:p>
        </w:tc>
      </w:tr>
      <w:tr w:rsidR="00000000">
        <w:trPr>
          <w:jc w:val="center"/>
        </w:trPr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684750">
            <w:pPr>
              <w:jc w:val="center"/>
              <w:rPr>
                <w:rFonts w:cs="Arial"/>
                <w:szCs w:val="16"/>
                <w:lang w:eastAsia="zh-CN"/>
              </w:rPr>
            </w:pPr>
            <w:r>
              <w:rPr>
                <w:rFonts w:cs="Arial" w:hint="eastAsia"/>
                <w:szCs w:val="16"/>
                <w:lang w:eastAsia="zh-CN"/>
              </w:rPr>
              <w:t>7</w:t>
            </w:r>
          </w:p>
        </w:tc>
        <w:tc>
          <w:tcPr>
            <w:tcW w:w="4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684750">
            <w:pPr>
              <w:rPr>
                <w:rFonts w:cs="Arial"/>
                <w:szCs w:val="16"/>
                <w:lang w:eastAsia="zh-CN"/>
              </w:rPr>
            </w:pPr>
            <w:r>
              <w:rPr>
                <w:rFonts w:cs="Arial" w:hint="eastAsia"/>
                <w:szCs w:val="16"/>
                <w:lang w:val="en-US" w:eastAsia="zh-CN"/>
              </w:rPr>
              <w:t>VOLT_6V_MAX</w:t>
            </w:r>
          </w:p>
        </w:tc>
        <w:tc>
          <w:tcPr>
            <w:tcW w:w="27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684750">
            <w:pPr>
              <w:rPr>
                <w:rFonts w:cs="Arial"/>
                <w:szCs w:val="16"/>
                <w:lang w:eastAsia="zh-CN"/>
              </w:rPr>
            </w:pPr>
            <w:r>
              <w:rPr>
                <w:rFonts w:cs="Arial" w:hint="eastAsia"/>
                <w:szCs w:val="16"/>
                <w:lang w:val="en-US" w:eastAsia="zh-CN"/>
              </w:rPr>
              <w:t>6V</w:t>
            </w:r>
            <w:r>
              <w:rPr>
                <w:rFonts w:cs="Arial" w:hint="eastAsia"/>
                <w:szCs w:val="16"/>
                <w:lang w:val="en-US" w:eastAsia="zh-CN"/>
              </w:rPr>
              <w:t>±</w:t>
            </w:r>
            <w:r>
              <w:rPr>
                <w:rFonts w:cs="Arial" w:hint="eastAsia"/>
                <w:szCs w:val="16"/>
                <w:lang w:val="en-US" w:eastAsia="zh-CN"/>
              </w:rPr>
              <w:t>1.2</w:t>
            </w:r>
          </w:p>
        </w:tc>
        <w:tc>
          <w:tcPr>
            <w:tcW w:w="25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684750">
            <w:pPr>
              <w:rPr>
                <w:rFonts w:cs="Arial"/>
                <w:szCs w:val="16"/>
                <w:lang w:val="en-US" w:eastAsia="zh-CN"/>
              </w:rPr>
            </w:pPr>
            <w:r>
              <w:rPr>
                <w:rFonts w:cs="Arial" w:hint="eastAsia"/>
                <w:szCs w:val="16"/>
                <w:lang w:val="en-US" w:eastAsia="zh-CN"/>
              </w:rPr>
              <w:t>720u</w:t>
            </w:r>
          </w:p>
        </w:tc>
      </w:tr>
    </w:tbl>
    <w:p w:rsidR="00000000" w:rsidRDefault="00684750">
      <w:pPr>
        <w:rPr>
          <w:rFonts w:hint="eastAsia"/>
          <w:sz w:val="24"/>
          <w:szCs w:val="24"/>
          <w:lang w:eastAsia="zh-CN"/>
        </w:rPr>
      </w:pPr>
    </w:p>
    <w:p w:rsidR="00000000" w:rsidRDefault="00684750">
      <w:pPr>
        <w:pStyle w:val="2"/>
        <w:spacing w:line="360" w:lineRule="auto"/>
        <w:ind w:left="561" w:hanging="561"/>
        <w:rPr>
          <w:rFonts w:hint="eastAsia"/>
          <w:lang w:eastAsia="zh-CN"/>
        </w:rPr>
      </w:pPr>
      <w:bookmarkStart w:id="68" w:name="_Toc405551744"/>
      <w:bookmarkStart w:id="69" w:name="_Toc405281367"/>
      <w:bookmarkStart w:id="70" w:name="_Toc387501910"/>
      <w:bookmarkStart w:id="71" w:name="_Toc2615"/>
      <w:bookmarkStart w:id="72" w:name="OLE_LINK13"/>
      <w:r>
        <w:rPr>
          <w:rFonts w:hint="eastAsia"/>
          <w:lang w:eastAsia="zh-CN"/>
        </w:rPr>
        <w:t>静态全局变量</w:t>
      </w:r>
      <w:r>
        <w:rPr>
          <w:rFonts w:hint="eastAsia"/>
        </w:rPr>
        <w:t>列表</w:t>
      </w:r>
      <w:bookmarkEnd w:id="68"/>
      <w:bookmarkEnd w:id="69"/>
      <w:bookmarkEnd w:id="70"/>
      <w:bookmarkEnd w:id="71"/>
    </w:p>
    <w:p w:rsidR="00000000" w:rsidRDefault="00684750">
      <w:pPr>
        <w:pStyle w:val="a0"/>
        <w:rPr>
          <w:lang w:val="en-US" w:eastAsia="zh-CN"/>
        </w:rPr>
      </w:pPr>
    </w:p>
    <w:tbl>
      <w:tblPr>
        <w:tblW w:w="0" w:type="auto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848"/>
        <w:gridCol w:w="3456"/>
        <w:gridCol w:w="2256"/>
        <w:gridCol w:w="2202"/>
        <w:gridCol w:w="1319"/>
      </w:tblGrid>
      <w:tr w:rsidR="00000000">
        <w:trPr>
          <w:trHeight w:val="285"/>
          <w:jc w:val="center"/>
        </w:trPr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bookmarkEnd w:id="72"/>
          <w:p w:rsidR="00000000" w:rsidRDefault="00684750">
            <w:pPr>
              <w:pStyle w:val="a0"/>
              <w:jc w:val="center"/>
              <w:rPr>
                <w:rFonts w:ascii="宋体" w:hAnsi="宋体" w:hint="eastAsia"/>
                <w:b/>
                <w:sz w:val="24"/>
                <w:szCs w:val="24"/>
                <w:lang w:val="sv-SE" w:eastAsia="zh-CN"/>
              </w:rPr>
            </w:pPr>
            <w:r>
              <w:rPr>
                <w:rFonts w:ascii="宋体" w:hAnsi="宋体" w:hint="eastAsia"/>
                <w:b/>
                <w:sz w:val="24"/>
                <w:szCs w:val="24"/>
                <w:lang w:val="sv-SE" w:eastAsia="zh-CN"/>
              </w:rPr>
              <w:t>序号</w:t>
            </w:r>
          </w:p>
        </w:tc>
        <w:tc>
          <w:tcPr>
            <w:tcW w:w="3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:rsidR="00000000" w:rsidRDefault="00684750">
            <w:pPr>
              <w:pStyle w:val="a0"/>
              <w:jc w:val="center"/>
              <w:rPr>
                <w:rFonts w:ascii="宋体" w:hAnsi="宋体"/>
                <w:b/>
                <w:sz w:val="24"/>
                <w:szCs w:val="24"/>
                <w:lang w:val="sv-SE" w:eastAsia="zh-CN"/>
              </w:rPr>
            </w:pPr>
            <w:bookmarkStart w:id="73" w:name="OLE_LINK5"/>
            <w:bookmarkStart w:id="74" w:name="OLE_LINK6"/>
            <w:r>
              <w:rPr>
                <w:rFonts w:ascii="宋体" w:hAnsi="宋体" w:hint="eastAsia"/>
                <w:b/>
                <w:sz w:val="24"/>
                <w:szCs w:val="24"/>
                <w:lang w:val="sv-SE" w:eastAsia="zh-CN"/>
              </w:rPr>
              <w:t>变量名</w:t>
            </w:r>
          </w:p>
        </w:tc>
        <w:tc>
          <w:tcPr>
            <w:tcW w:w="22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:rsidR="00000000" w:rsidRDefault="00684750">
            <w:pPr>
              <w:pStyle w:val="a0"/>
              <w:jc w:val="center"/>
              <w:rPr>
                <w:rFonts w:ascii="宋体" w:hAnsi="宋体"/>
                <w:b/>
                <w:sz w:val="24"/>
                <w:szCs w:val="24"/>
                <w:lang w:val="sv-SE" w:eastAsia="zh-CN"/>
              </w:rPr>
            </w:pPr>
            <w:r>
              <w:rPr>
                <w:rFonts w:ascii="宋体" w:hAnsi="宋体" w:hint="eastAsia"/>
                <w:b/>
                <w:sz w:val="24"/>
                <w:szCs w:val="24"/>
                <w:lang w:val="sv-SE" w:eastAsia="zh-CN"/>
              </w:rPr>
              <w:t>描述</w:t>
            </w:r>
          </w:p>
        </w:tc>
        <w:tc>
          <w:tcPr>
            <w:tcW w:w="22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:rsidR="00000000" w:rsidRDefault="00684750">
            <w:pPr>
              <w:pStyle w:val="a0"/>
              <w:jc w:val="center"/>
              <w:rPr>
                <w:rFonts w:ascii="宋体" w:hAnsi="宋体"/>
                <w:b/>
                <w:sz w:val="24"/>
                <w:szCs w:val="24"/>
                <w:lang w:val="sv-SE" w:eastAsia="zh-CN"/>
              </w:rPr>
            </w:pPr>
            <w:r>
              <w:rPr>
                <w:rFonts w:ascii="宋体" w:hAnsi="宋体" w:hint="eastAsia"/>
                <w:b/>
                <w:sz w:val="24"/>
                <w:szCs w:val="24"/>
                <w:lang w:val="sv-SE" w:eastAsia="zh-CN"/>
              </w:rPr>
              <w:t>数据类型</w:t>
            </w:r>
          </w:p>
        </w:tc>
        <w:tc>
          <w:tcPr>
            <w:tcW w:w="13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:rsidR="00000000" w:rsidRDefault="00684750">
            <w:pPr>
              <w:pStyle w:val="a0"/>
              <w:jc w:val="center"/>
              <w:rPr>
                <w:rFonts w:ascii="宋体" w:hAnsi="宋体"/>
                <w:b/>
                <w:sz w:val="24"/>
                <w:szCs w:val="24"/>
                <w:lang w:val="sv-SE" w:eastAsia="zh-CN"/>
              </w:rPr>
            </w:pPr>
            <w:r>
              <w:rPr>
                <w:rFonts w:ascii="宋体" w:hAnsi="宋体" w:hint="eastAsia"/>
                <w:b/>
                <w:sz w:val="24"/>
                <w:szCs w:val="24"/>
                <w:lang w:val="sv-SE" w:eastAsia="zh-CN"/>
              </w:rPr>
              <w:t>数值范围</w:t>
            </w:r>
          </w:p>
        </w:tc>
      </w:tr>
      <w:tr w:rsidR="00000000">
        <w:trPr>
          <w:trHeight w:val="567"/>
          <w:jc w:val="center"/>
        </w:trPr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684750">
            <w:pPr>
              <w:jc w:val="both"/>
              <w:rPr>
                <w:szCs w:val="16"/>
                <w:lang w:eastAsia="zh-CN"/>
              </w:rPr>
            </w:pPr>
            <w:r>
              <w:rPr>
                <w:rFonts w:hint="eastAsia"/>
                <w:szCs w:val="16"/>
                <w:lang w:eastAsia="zh-CN"/>
              </w:rPr>
              <w:t>1</w:t>
            </w:r>
          </w:p>
        </w:tc>
        <w:tc>
          <w:tcPr>
            <w:tcW w:w="3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684750">
            <w:pPr>
              <w:jc w:val="both"/>
              <w:rPr>
                <w:szCs w:val="16"/>
                <w:lang w:val="en-US" w:eastAsia="zh-CN"/>
              </w:rPr>
            </w:pPr>
            <w:r>
              <w:rPr>
                <w:rFonts w:hint="eastAsia"/>
                <w:szCs w:val="16"/>
                <w:lang w:val="en-US" w:eastAsia="zh-CN"/>
              </w:rPr>
              <w:t>-</w:t>
            </w:r>
          </w:p>
        </w:tc>
        <w:tc>
          <w:tcPr>
            <w:tcW w:w="22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684750">
            <w:pPr>
              <w:jc w:val="both"/>
              <w:rPr>
                <w:szCs w:val="16"/>
                <w:lang w:val="en-US" w:eastAsia="zh-CN"/>
              </w:rPr>
            </w:pPr>
            <w:r>
              <w:rPr>
                <w:rFonts w:hint="eastAsia"/>
                <w:szCs w:val="16"/>
                <w:lang w:val="en-US" w:eastAsia="zh-CN"/>
              </w:rPr>
              <w:t>-</w:t>
            </w:r>
          </w:p>
        </w:tc>
        <w:tc>
          <w:tcPr>
            <w:tcW w:w="22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684750">
            <w:pPr>
              <w:jc w:val="both"/>
              <w:rPr>
                <w:szCs w:val="16"/>
                <w:lang w:val="en-US" w:eastAsia="zh-CN"/>
              </w:rPr>
            </w:pPr>
            <w:r>
              <w:rPr>
                <w:rFonts w:hint="eastAsia"/>
                <w:szCs w:val="16"/>
                <w:lang w:val="en-US" w:eastAsia="zh-CN"/>
              </w:rPr>
              <w:t>-</w:t>
            </w:r>
          </w:p>
        </w:tc>
        <w:tc>
          <w:tcPr>
            <w:tcW w:w="13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684750">
            <w:pPr>
              <w:jc w:val="both"/>
              <w:rPr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-</w:t>
            </w:r>
          </w:p>
        </w:tc>
      </w:tr>
      <w:tr w:rsidR="00000000">
        <w:trPr>
          <w:trHeight w:val="567"/>
          <w:jc w:val="center"/>
        </w:trPr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684750">
            <w:pPr>
              <w:jc w:val="both"/>
              <w:rPr>
                <w:szCs w:val="16"/>
                <w:lang w:eastAsia="zh-CN"/>
              </w:rPr>
            </w:pPr>
            <w:r>
              <w:rPr>
                <w:rFonts w:hint="eastAsia"/>
                <w:szCs w:val="16"/>
                <w:lang w:eastAsia="zh-CN"/>
              </w:rPr>
              <w:t>2</w:t>
            </w:r>
          </w:p>
        </w:tc>
        <w:tc>
          <w:tcPr>
            <w:tcW w:w="3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684750">
            <w:pPr>
              <w:jc w:val="both"/>
              <w:rPr>
                <w:szCs w:val="16"/>
                <w:lang w:eastAsia="zh-CN"/>
              </w:rPr>
            </w:pPr>
          </w:p>
        </w:tc>
        <w:tc>
          <w:tcPr>
            <w:tcW w:w="22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684750">
            <w:pPr>
              <w:jc w:val="both"/>
              <w:rPr>
                <w:szCs w:val="16"/>
                <w:lang w:eastAsia="zh-CN"/>
              </w:rPr>
            </w:pPr>
          </w:p>
        </w:tc>
        <w:tc>
          <w:tcPr>
            <w:tcW w:w="22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684750">
            <w:pPr>
              <w:jc w:val="both"/>
              <w:rPr>
                <w:szCs w:val="16"/>
                <w:lang w:eastAsia="zh-CN"/>
              </w:rPr>
            </w:pPr>
          </w:p>
        </w:tc>
        <w:tc>
          <w:tcPr>
            <w:tcW w:w="13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684750">
            <w:pPr>
              <w:jc w:val="both"/>
              <w:rPr>
                <w:szCs w:val="21"/>
                <w:lang w:eastAsia="zh-CN"/>
              </w:rPr>
            </w:pPr>
          </w:p>
        </w:tc>
      </w:tr>
      <w:tr w:rsidR="00000000">
        <w:trPr>
          <w:trHeight w:val="567"/>
          <w:jc w:val="center"/>
        </w:trPr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684750">
            <w:pPr>
              <w:jc w:val="both"/>
              <w:rPr>
                <w:rFonts w:hint="eastAsia"/>
                <w:szCs w:val="16"/>
                <w:lang w:eastAsia="zh-CN"/>
              </w:rPr>
            </w:pPr>
            <w:r>
              <w:rPr>
                <w:rFonts w:hint="eastAsia"/>
                <w:szCs w:val="16"/>
                <w:lang w:eastAsia="zh-CN"/>
              </w:rPr>
              <w:t>3</w:t>
            </w:r>
          </w:p>
        </w:tc>
        <w:tc>
          <w:tcPr>
            <w:tcW w:w="3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684750">
            <w:pPr>
              <w:jc w:val="both"/>
              <w:rPr>
                <w:rFonts w:hint="eastAsia"/>
                <w:szCs w:val="16"/>
                <w:lang w:eastAsia="zh-CN"/>
              </w:rPr>
            </w:pPr>
          </w:p>
        </w:tc>
        <w:tc>
          <w:tcPr>
            <w:tcW w:w="22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684750">
            <w:pPr>
              <w:jc w:val="both"/>
              <w:rPr>
                <w:rFonts w:hint="eastAsia"/>
                <w:szCs w:val="16"/>
                <w:lang w:eastAsia="zh-CN"/>
              </w:rPr>
            </w:pPr>
          </w:p>
        </w:tc>
        <w:tc>
          <w:tcPr>
            <w:tcW w:w="22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684750">
            <w:pPr>
              <w:jc w:val="both"/>
              <w:rPr>
                <w:szCs w:val="16"/>
                <w:lang w:eastAsia="zh-CN"/>
              </w:rPr>
            </w:pPr>
          </w:p>
        </w:tc>
        <w:tc>
          <w:tcPr>
            <w:tcW w:w="13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684750">
            <w:pPr>
              <w:jc w:val="both"/>
              <w:rPr>
                <w:rFonts w:hint="eastAsia"/>
                <w:szCs w:val="21"/>
                <w:lang w:eastAsia="zh-CN"/>
              </w:rPr>
            </w:pPr>
          </w:p>
        </w:tc>
      </w:tr>
      <w:tr w:rsidR="00000000">
        <w:trPr>
          <w:trHeight w:val="567"/>
          <w:jc w:val="center"/>
        </w:trPr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684750">
            <w:pPr>
              <w:jc w:val="both"/>
              <w:rPr>
                <w:rFonts w:hint="eastAsia"/>
                <w:szCs w:val="16"/>
                <w:lang w:eastAsia="zh-CN"/>
              </w:rPr>
            </w:pPr>
            <w:r>
              <w:rPr>
                <w:rFonts w:hint="eastAsia"/>
                <w:szCs w:val="16"/>
                <w:lang w:eastAsia="zh-CN"/>
              </w:rPr>
              <w:t>4</w:t>
            </w:r>
          </w:p>
        </w:tc>
        <w:tc>
          <w:tcPr>
            <w:tcW w:w="3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684750">
            <w:pPr>
              <w:jc w:val="both"/>
              <w:rPr>
                <w:szCs w:val="16"/>
                <w:lang w:eastAsia="zh-CN"/>
              </w:rPr>
            </w:pPr>
          </w:p>
        </w:tc>
        <w:tc>
          <w:tcPr>
            <w:tcW w:w="22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684750">
            <w:pPr>
              <w:jc w:val="both"/>
              <w:rPr>
                <w:rFonts w:hint="eastAsia"/>
                <w:szCs w:val="16"/>
                <w:lang w:eastAsia="zh-CN"/>
              </w:rPr>
            </w:pPr>
          </w:p>
        </w:tc>
        <w:tc>
          <w:tcPr>
            <w:tcW w:w="22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684750">
            <w:pPr>
              <w:jc w:val="both"/>
              <w:rPr>
                <w:szCs w:val="16"/>
                <w:lang w:eastAsia="zh-CN"/>
              </w:rPr>
            </w:pPr>
          </w:p>
        </w:tc>
        <w:tc>
          <w:tcPr>
            <w:tcW w:w="13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684750">
            <w:pPr>
              <w:jc w:val="both"/>
              <w:rPr>
                <w:rFonts w:hint="eastAsia"/>
                <w:szCs w:val="21"/>
                <w:lang w:eastAsia="zh-CN"/>
              </w:rPr>
            </w:pPr>
          </w:p>
        </w:tc>
      </w:tr>
      <w:tr w:rsidR="00000000">
        <w:trPr>
          <w:trHeight w:val="567"/>
          <w:jc w:val="center"/>
        </w:trPr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684750">
            <w:pPr>
              <w:jc w:val="both"/>
              <w:rPr>
                <w:rFonts w:hint="eastAsia"/>
                <w:szCs w:val="16"/>
                <w:lang w:eastAsia="zh-CN"/>
              </w:rPr>
            </w:pPr>
            <w:r>
              <w:rPr>
                <w:rFonts w:hint="eastAsia"/>
                <w:szCs w:val="16"/>
                <w:lang w:eastAsia="zh-CN"/>
              </w:rPr>
              <w:t>5</w:t>
            </w:r>
          </w:p>
        </w:tc>
        <w:tc>
          <w:tcPr>
            <w:tcW w:w="3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684750">
            <w:pPr>
              <w:jc w:val="both"/>
              <w:rPr>
                <w:szCs w:val="16"/>
                <w:lang w:eastAsia="zh-CN"/>
              </w:rPr>
            </w:pPr>
          </w:p>
        </w:tc>
        <w:tc>
          <w:tcPr>
            <w:tcW w:w="22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684750">
            <w:pPr>
              <w:jc w:val="both"/>
              <w:rPr>
                <w:rFonts w:hint="eastAsia"/>
                <w:szCs w:val="16"/>
                <w:lang w:eastAsia="zh-CN"/>
              </w:rPr>
            </w:pPr>
          </w:p>
        </w:tc>
        <w:tc>
          <w:tcPr>
            <w:tcW w:w="22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684750">
            <w:pPr>
              <w:jc w:val="both"/>
              <w:rPr>
                <w:szCs w:val="16"/>
                <w:lang w:eastAsia="zh-CN"/>
              </w:rPr>
            </w:pPr>
          </w:p>
        </w:tc>
        <w:tc>
          <w:tcPr>
            <w:tcW w:w="13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684750">
            <w:pPr>
              <w:jc w:val="both"/>
              <w:rPr>
                <w:rFonts w:hint="eastAsia"/>
                <w:szCs w:val="21"/>
                <w:lang w:eastAsia="zh-CN"/>
              </w:rPr>
            </w:pPr>
          </w:p>
        </w:tc>
      </w:tr>
      <w:bookmarkEnd w:id="74"/>
      <w:bookmarkEnd w:id="73"/>
    </w:tbl>
    <w:p w:rsidR="00000000" w:rsidRDefault="00684750">
      <w:pPr>
        <w:pStyle w:val="a0"/>
        <w:rPr>
          <w:rFonts w:hint="eastAsia"/>
          <w:lang w:eastAsia="zh-CN"/>
        </w:rPr>
      </w:pPr>
    </w:p>
    <w:p w:rsidR="00000000" w:rsidRDefault="00684750">
      <w:pPr>
        <w:pStyle w:val="a0"/>
        <w:rPr>
          <w:lang w:eastAsia="zh-CN"/>
        </w:rPr>
      </w:pPr>
    </w:p>
    <w:p w:rsidR="00000000" w:rsidRDefault="00684750">
      <w:pPr>
        <w:pStyle w:val="2"/>
        <w:tabs>
          <w:tab w:val="left" w:pos="993"/>
        </w:tabs>
        <w:spacing w:line="360" w:lineRule="auto"/>
        <w:ind w:left="561" w:hanging="561"/>
        <w:rPr>
          <w:rFonts w:hint="eastAsia"/>
          <w:lang w:eastAsia="zh-CN"/>
        </w:rPr>
      </w:pPr>
      <w:bookmarkStart w:id="75" w:name="_Toc387501917"/>
      <w:bookmarkStart w:id="76" w:name="_Toc405551745"/>
      <w:bookmarkStart w:id="77" w:name="_Toc405281368"/>
      <w:bookmarkStart w:id="78" w:name="_Toc21568"/>
      <w:bookmarkStart w:id="79" w:name="_宏定义列表"/>
      <w:bookmarkEnd w:id="79"/>
      <w:r>
        <w:rPr>
          <w:rFonts w:hint="eastAsia"/>
        </w:rPr>
        <w:t>标定量列表</w:t>
      </w:r>
      <w:bookmarkEnd w:id="75"/>
      <w:bookmarkEnd w:id="76"/>
      <w:bookmarkEnd w:id="77"/>
      <w:bookmarkEnd w:id="78"/>
    </w:p>
    <w:p w:rsidR="00000000" w:rsidRDefault="00684750">
      <w:pPr>
        <w:pStyle w:val="a0"/>
        <w:rPr>
          <w:rFonts w:hint="eastAsia"/>
          <w:lang w:val="en-US" w:eastAsia="zh-CN"/>
        </w:rPr>
      </w:pPr>
    </w:p>
    <w:p w:rsidR="00000000" w:rsidRDefault="00684750">
      <w:pPr>
        <w:spacing w:line="360" w:lineRule="auto"/>
        <w:rPr>
          <w:rFonts w:hint="eastAsia"/>
          <w:lang w:eastAsia="zh-CN"/>
        </w:rPr>
      </w:pPr>
      <w:r>
        <w:rPr>
          <w:rFonts w:hint="eastAsia"/>
          <w:szCs w:val="21"/>
          <w:lang w:eastAsia="zh-CN"/>
        </w:rPr>
        <w:t>N/A</w:t>
      </w:r>
    </w:p>
    <w:p w:rsidR="00000000" w:rsidRDefault="00684750">
      <w:pPr>
        <w:pStyle w:val="2"/>
        <w:spacing w:line="360" w:lineRule="auto"/>
        <w:ind w:left="561" w:hanging="561"/>
        <w:rPr>
          <w:rFonts w:hint="eastAsia"/>
        </w:rPr>
      </w:pPr>
      <w:bookmarkStart w:id="80" w:name="_Toc405551746"/>
      <w:bookmarkStart w:id="81" w:name="_Toc2793"/>
      <w:bookmarkStart w:id="82" w:name="_Toc405281369"/>
      <w:r>
        <w:rPr>
          <w:rFonts w:hint="eastAsia"/>
          <w:lang w:eastAsia="zh-CN"/>
        </w:rPr>
        <w:t>配置</w:t>
      </w:r>
      <w:bookmarkEnd w:id="80"/>
      <w:bookmarkEnd w:id="81"/>
      <w:bookmarkEnd w:id="82"/>
    </w:p>
    <w:p w:rsidR="00000000" w:rsidRDefault="00684750">
      <w:pPr>
        <w:pStyle w:val="HR"/>
        <w:ind w:firstLineChars="0" w:firstLine="0"/>
        <w:rPr>
          <w:rFonts w:ascii="宋体" w:hAnsi="宋体" w:hint="eastAsia"/>
          <w:szCs w:val="21"/>
        </w:rPr>
      </w:pPr>
      <w:r>
        <w:t>N/A</w:t>
      </w:r>
    </w:p>
    <w:p w:rsidR="00000000" w:rsidRDefault="00684750">
      <w:pPr>
        <w:pStyle w:val="2"/>
        <w:tabs>
          <w:tab w:val="left" w:pos="993"/>
        </w:tabs>
        <w:spacing w:line="360" w:lineRule="auto"/>
        <w:ind w:left="561" w:hanging="561"/>
        <w:rPr>
          <w:lang w:eastAsia="zh-CN"/>
        </w:rPr>
      </w:pPr>
      <w:bookmarkStart w:id="83" w:name="_Toc405281370"/>
      <w:bookmarkStart w:id="84" w:name="_Toc405551747"/>
      <w:bookmarkStart w:id="85" w:name="_Toc387501927"/>
      <w:bookmarkStart w:id="86" w:name="_Toc19856"/>
      <w:r>
        <w:rPr>
          <w:rFonts w:hint="eastAsia"/>
        </w:rPr>
        <w:t>函数设计</w:t>
      </w:r>
      <w:bookmarkStart w:id="87" w:name="_函数void_SSW_Fn_SMAN_SystemInit_(void"/>
      <w:bookmarkEnd w:id="83"/>
      <w:bookmarkEnd w:id="84"/>
      <w:bookmarkEnd w:id="85"/>
      <w:bookmarkEnd w:id="86"/>
      <w:bookmarkEnd w:id="87"/>
    </w:p>
    <w:p w:rsidR="00000000" w:rsidRDefault="00684750">
      <w:pPr>
        <w:pStyle w:val="3"/>
        <w:ind w:left="720"/>
        <w:rPr>
          <w:lang w:val="sv-SE" w:eastAsia="zh-CN"/>
        </w:rPr>
      </w:pPr>
      <w:bookmarkStart w:id="88" w:name="_Toc8932"/>
      <w:r>
        <w:rPr>
          <w:rFonts w:hint="eastAsia"/>
          <w:lang w:val="en-US" w:eastAsia="zh-CN"/>
        </w:rPr>
        <w:t xml:space="preserve">void </w:t>
      </w:r>
      <w:r>
        <w:rPr>
          <w:rFonts w:cs="Arial"/>
          <w:szCs w:val="21"/>
          <w:lang w:eastAsia="zh-CN"/>
        </w:rPr>
        <w:t>APP_CP_T</w:t>
      </w:r>
      <w:r>
        <w:rPr>
          <w:rFonts w:cs="Arial" w:hint="eastAsia"/>
          <w:szCs w:val="21"/>
          <w:lang w:eastAsia="zh-CN"/>
        </w:rPr>
        <w:t>ask</w:t>
      </w:r>
      <w:r>
        <w:rPr>
          <w:rFonts w:hint="eastAsia"/>
          <w:lang w:val="en-US" w:eastAsia="zh-CN"/>
        </w:rPr>
        <w:t xml:space="preserve"> (void)</w:t>
      </w:r>
      <w:bookmarkEnd w:id="88"/>
    </w:p>
    <w:p w:rsidR="00000000" w:rsidRDefault="00684750">
      <w:pPr>
        <w:pStyle w:val="4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rPr>
          <w:rFonts w:hint="eastAsia"/>
          <w:szCs w:val="22"/>
          <w:lang w:eastAsia="zh-CN"/>
        </w:rPr>
      </w:pPr>
      <w:bookmarkStart w:id="89" w:name="_Toc387501930"/>
      <w:bookmarkStart w:id="90" w:name="_Toc405281372"/>
      <w:r>
        <w:rPr>
          <w:rFonts w:hint="eastAsia"/>
          <w:szCs w:val="22"/>
        </w:rPr>
        <w:t>函数描述</w:t>
      </w:r>
      <w:bookmarkEnd w:id="89"/>
      <w:bookmarkEnd w:id="90"/>
    </w:p>
    <w:p w:rsidR="00000000" w:rsidRDefault="00684750">
      <w:pPr>
        <w:pStyle w:val="a0"/>
        <w:rPr>
          <w:rFonts w:hint="eastAsia"/>
          <w:lang w:val="en-US" w:eastAsia="zh-CN"/>
        </w:rPr>
      </w:pP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60"/>
        <w:gridCol w:w="7421"/>
      </w:tblGrid>
      <w:tr w:rsidR="00000000">
        <w:trPr>
          <w:jc w:val="center"/>
        </w:trPr>
        <w:tc>
          <w:tcPr>
            <w:tcW w:w="10081" w:type="dxa"/>
            <w:gridSpan w:val="2"/>
            <w:shd w:val="clear" w:color="auto" w:fill="95B3D7"/>
          </w:tcPr>
          <w:p w:rsidR="00000000" w:rsidRDefault="00684750">
            <w:pPr>
              <w:pStyle w:val="a0"/>
              <w:rPr>
                <w:rFonts w:hint="eastAsia"/>
                <w:b/>
                <w:i/>
                <w:sz w:val="24"/>
                <w:szCs w:val="24"/>
                <w:lang w:eastAsia="zh-CN"/>
              </w:rPr>
            </w:pPr>
            <w:r>
              <w:rPr>
                <w:rFonts w:ascii="宋体" w:hAnsi="宋体" w:hint="eastAsia"/>
                <w:b/>
                <w:sz w:val="24"/>
                <w:szCs w:val="24"/>
                <w:lang w:val="sv-SE" w:eastAsia="zh-CN"/>
              </w:rPr>
              <w:t>函数原型</w:t>
            </w:r>
          </w:p>
        </w:tc>
      </w:tr>
      <w:tr w:rsidR="00000000">
        <w:trPr>
          <w:trHeight w:val="443"/>
          <w:jc w:val="center"/>
        </w:trPr>
        <w:tc>
          <w:tcPr>
            <w:tcW w:w="10081" w:type="dxa"/>
            <w:gridSpan w:val="2"/>
            <w:tcBorders>
              <w:bottom w:val="single" w:sz="4" w:space="0" w:color="auto"/>
            </w:tcBorders>
          </w:tcPr>
          <w:p w:rsidR="00000000" w:rsidRDefault="00684750">
            <w:pPr>
              <w:rPr>
                <w:rFonts w:hint="eastAsia"/>
                <w:szCs w:val="21"/>
                <w:lang w:eastAsia="zh-CN"/>
              </w:rPr>
            </w:pPr>
            <w:r>
              <w:rPr>
                <w:rFonts w:ascii="Cambria" w:hAnsi="Cambria"/>
                <w:szCs w:val="16"/>
                <w:lang w:val="en-GB" w:eastAsia="zh-CN"/>
              </w:rPr>
              <w:t xml:space="preserve">void </w:t>
            </w:r>
            <w:r>
              <w:rPr>
                <w:lang w:val="en-US" w:eastAsia="zh-CN"/>
              </w:rPr>
              <w:t>APP_CP_Task</w:t>
            </w:r>
            <w:r>
              <w:rPr>
                <w:rFonts w:ascii="Cambria" w:hAnsi="Cambria"/>
                <w:szCs w:val="16"/>
                <w:lang w:val="en-GB" w:eastAsia="zh-CN"/>
              </w:rPr>
              <w:t>(void)</w:t>
            </w:r>
          </w:p>
        </w:tc>
      </w:tr>
      <w:tr w:rsidR="00000000">
        <w:trPr>
          <w:jc w:val="center"/>
        </w:trPr>
        <w:tc>
          <w:tcPr>
            <w:tcW w:w="2660" w:type="dxa"/>
            <w:tcBorders>
              <w:right w:val="single" w:sz="4" w:space="0" w:color="auto"/>
            </w:tcBorders>
            <w:shd w:val="clear" w:color="auto" w:fill="95B3D7"/>
          </w:tcPr>
          <w:p w:rsidR="00000000" w:rsidRDefault="00684750">
            <w:pPr>
              <w:pStyle w:val="a0"/>
              <w:rPr>
                <w:rFonts w:ascii="宋体" w:hAnsi="宋体" w:hint="eastAsia"/>
                <w:b/>
                <w:sz w:val="24"/>
                <w:szCs w:val="24"/>
                <w:lang w:val="sv-SE" w:eastAsia="zh-CN"/>
              </w:rPr>
            </w:pPr>
            <w:r>
              <w:rPr>
                <w:rFonts w:ascii="宋体" w:hAnsi="宋体" w:hint="eastAsia"/>
                <w:b/>
                <w:sz w:val="24"/>
                <w:szCs w:val="24"/>
                <w:lang w:val="sv-SE" w:eastAsia="zh-CN"/>
              </w:rPr>
              <w:t>形参</w:t>
            </w:r>
          </w:p>
        </w:tc>
        <w:tc>
          <w:tcPr>
            <w:tcW w:w="7421" w:type="dxa"/>
            <w:tcBorders>
              <w:left w:val="single" w:sz="4" w:space="0" w:color="auto"/>
            </w:tcBorders>
            <w:shd w:val="clear" w:color="auto" w:fill="95B3D7"/>
          </w:tcPr>
          <w:p w:rsidR="00000000" w:rsidRDefault="00684750">
            <w:pPr>
              <w:pStyle w:val="a0"/>
              <w:rPr>
                <w:rFonts w:ascii="宋体" w:hAnsi="宋体" w:hint="eastAsia"/>
                <w:b/>
                <w:sz w:val="24"/>
                <w:szCs w:val="24"/>
                <w:lang w:val="sv-SE" w:eastAsia="zh-CN"/>
              </w:rPr>
            </w:pPr>
            <w:r>
              <w:rPr>
                <w:rFonts w:ascii="宋体" w:hAnsi="宋体" w:hint="eastAsia"/>
                <w:b/>
                <w:sz w:val="24"/>
                <w:szCs w:val="24"/>
                <w:lang w:val="sv-SE" w:eastAsia="zh-CN"/>
              </w:rPr>
              <w:t>描述</w:t>
            </w:r>
          </w:p>
        </w:tc>
      </w:tr>
      <w:tr w:rsidR="00000000">
        <w:trPr>
          <w:jc w:val="center"/>
        </w:trPr>
        <w:tc>
          <w:tcPr>
            <w:tcW w:w="2660" w:type="dxa"/>
            <w:tcBorders>
              <w:bottom w:val="single" w:sz="4" w:space="0" w:color="auto"/>
            </w:tcBorders>
          </w:tcPr>
          <w:p w:rsidR="00000000" w:rsidRDefault="00684750">
            <w:pPr>
              <w:rPr>
                <w:rFonts w:hint="eastAsia"/>
                <w:szCs w:val="21"/>
                <w:lang w:eastAsia="zh-CN"/>
              </w:rPr>
            </w:pPr>
            <w:r>
              <w:rPr>
                <w:rFonts w:ascii="Cambria" w:hAnsi="Cambria"/>
                <w:szCs w:val="16"/>
                <w:lang w:val="en-GB" w:eastAsia="zh-CN"/>
              </w:rPr>
              <w:t>void</w:t>
            </w:r>
          </w:p>
        </w:tc>
        <w:tc>
          <w:tcPr>
            <w:tcW w:w="7421" w:type="dxa"/>
            <w:tcBorders>
              <w:bottom w:val="single" w:sz="4" w:space="0" w:color="auto"/>
            </w:tcBorders>
          </w:tcPr>
          <w:p w:rsidR="00000000" w:rsidRDefault="00684750">
            <w:pPr>
              <w:rPr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无</w:t>
            </w:r>
          </w:p>
        </w:tc>
      </w:tr>
      <w:tr w:rsidR="00000000">
        <w:trPr>
          <w:jc w:val="center"/>
        </w:trPr>
        <w:tc>
          <w:tcPr>
            <w:tcW w:w="2660" w:type="dxa"/>
            <w:tcBorders>
              <w:right w:val="single" w:sz="4" w:space="0" w:color="auto"/>
            </w:tcBorders>
            <w:shd w:val="clear" w:color="auto" w:fill="95B3D7"/>
          </w:tcPr>
          <w:p w:rsidR="00000000" w:rsidRDefault="00684750">
            <w:pPr>
              <w:pStyle w:val="a0"/>
              <w:rPr>
                <w:rFonts w:ascii="宋体" w:hAnsi="宋体" w:hint="eastAsia"/>
                <w:b/>
                <w:sz w:val="24"/>
                <w:szCs w:val="24"/>
                <w:lang w:val="sv-SE" w:eastAsia="zh-CN"/>
              </w:rPr>
            </w:pPr>
            <w:r>
              <w:rPr>
                <w:rFonts w:ascii="宋体" w:hAnsi="宋体" w:hint="eastAsia"/>
                <w:b/>
                <w:sz w:val="24"/>
                <w:szCs w:val="24"/>
                <w:lang w:val="sv-SE" w:eastAsia="zh-CN"/>
              </w:rPr>
              <w:t>返回值</w:t>
            </w:r>
          </w:p>
        </w:tc>
        <w:tc>
          <w:tcPr>
            <w:tcW w:w="7421" w:type="dxa"/>
            <w:tcBorders>
              <w:left w:val="single" w:sz="4" w:space="0" w:color="auto"/>
            </w:tcBorders>
            <w:shd w:val="clear" w:color="auto" w:fill="95B3D7"/>
          </w:tcPr>
          <w:p w:rsidR="00000000" w:rsidRDefault="00684750">
            <w:pPr>
              <w:pStyle w:val="a0"/>
              <w:rPr>
                <w:rFonts w:ascii="宋体" w:hAnsi="宋体" w:hint="eastAsia"/>
                <w:b/>
                <w:sz w:val="24"/>
                <w:szCs w:val="24"/>
                <w:lang w:val="sv-SE" w:eastAsia="zh-CN"/>
              </w:rPr>
            </w:pPr>
            <w:r>
              <w:rPr>
                <w:rFonts w:ascii="宋体" w:hAnsi="宋体" w:hint="eastAsia"/>
                <w:b/>
                <w:sz w:val="24"/>
                <w:szCs w:val="24"/>
                <w:lang w:val="sv-SE" w:eastAsia="zh-CN"/>
              </w:rPr>
              <w:t>描述</w:t>
            </w:r>
          </w:p>
        </w:tc>
      </w:tr>
      <w:tr w:rsidR="00000000">
        <w:trPr>
          <w:jc w:val="center"/>
        </w:trPr>
        <w:tc>
          <w:tcPr>
            <w:tcW w:w="2660" w:type="dxa"/>
            <w:tcBorders>
              <w:bottom w:val="single" w:sz="4" w:space="0" w:color="auto"/>
            </w:tcBorders>
          </w:tcPr>
          <w:p w:rsidR="00000000" w:rsidRDefault="00684750">
            <w:pPr>
              <w:rPr>
                <w:rFonts w:hint="eastAsia"/>
                <w:szCs w:val="21"/>
                <w:lang w:eastAsia="zh-CN"/>
              </w:rPr>
            </w:pPr>
            <w:r>
              <w:rPr>
                <w:rFonts w:ascii="Cambria" w:hAnsi="Cambria"/>
                <w:szCs w:val="16"/>
                <w:lang w:val="en-GB" w:eastAsia="zh-CN"/>
              </w:rPr>
              <w:t>void</w:t>
            </w:r>
          </w:p>
        </w:tc>
        <w:tc>
          <w:tcPr>
            <w:tcW w:w="7421" w:type="dxa"/>
            <w:tcBorders>
              <w:bottom w:val="single" w:sz="4" w:space="0" w:color="auto"/>
            </w:tcBorders>
          </w:tcPr>
          <w:p w:rsidR="00000000" w:rsidRDefault="00684750">
            <w:pPr>
              <w:rPr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无</w:t>
            </w:r>
          </w:p>
        </w:tc>
      </w:tr>
      <w:tr w:rsidR="00000000">
        <w:trPr>
          <w:jc w:val="center"/>
        </w:trPr>
        <w:tc>
          <w:tcPr>
            <w:tcW w:w="10081" w:type="dxa"/>
            <w:gridSpan w:val="2"/>
            <w:shd w:val="clear" w:color="auto" w:fill="95B3D7"/>
          </w:tcPr>
          <w:p w:rsidR="00000000" w:rsidRDefault="00684750">
            <w:pPr>
              <w:pStyle w:val="a0"/>
              <w:rPr>
                <w:rFonts w:cs="Arial" w:hint="eastAsia"/>
                <w:b/>
                <w:sz w:val="24"/>
                <w:szCs w:val="24"/>
                <w:lang w:eastAsia="zh-CN"/>
              </w:rPr>
            </w:pPr>
            <w:r>
              <w:rPr>
                <w:rFonts w:ascii="宋体" w:hAnsi="宋体" w:hint="eastAsia"/>
                <w:b/>
                <w:sz w:val="24"/>
                <w:szCs w:val="24"/>
                <w:lang w:val="sv-SE" w:eastAsia="zh-CN"/>
              </w:rPr>
              <w:t>功能描述</w:t>
            </w:r>
          </w:p>
        </w:tc>
      </w:tr>
      <w:tr w:rsidR="00000000">
        <w:trPr>
          <w:jc w:val="center"/>
        </w:trPr>
        <w:tc>
          <w:tcPr>
            <w:tcW w:w="10081" w:type="dxa"/>
            <w:gridSpan w:val="2"/>
            <w:tcBorders>
              <w:bottom w:val="single" w:sz="4" w:space="0" w:color="auto"/>
            </w:tcBorders>
          </w:tcPr>
          <w:p w:rsidR="00000000" w:rsidRDefault="00684750">
            <w:pPr>
              <w:rPr>
                <w:szCs w:val="21"/>
                <w:lang w:val="en-US" w:eastAsia="zh-CN"/>
              </w:rPr>
            </w:pPr>
            <w:r>
              <w:rPr>
                <w:szCs w:val="21"/>
                <w:lang w:val="en-US" w:eastAsia="zh-CN"/>
              </w:rPr>
              <w:t>CP</w:t>
            </w:r>
            <w:r>
              <w:rPr>
                <w:rFonts w:hint="eastAsia"/>
                <w:szCs w:val="21"/>
                <w:lang w:val="en-US" w:eastAsia="zh-CN"/>
              </w:rPr>
              <w:t>任务函数</w:t>
            </w:r>
          </w:p>
        </w:tc>
      </w:tr>
      <w:tr w:rsidR="00000000">
        <w:trPr>
          <w:jc w:val="center"/>
        </w:trPr>
        <w:tc>
          <w:tcPr>
            <w:tcW w:w="10081" w:type="dxa"/>
            <w:gridSpan w:val="2"/>
            <w:shd w:val="clear" w:color="auto" w:fill="95B3D7"/>
          </w:tcPr>
          <w:p w:rsidR="00000000" w:rsidRDefault="00684750">
            <w:pPr>
              <w:pStyle w:val="a0"/>
              <w:rPr>
                <w:rFonts w:cs="Arial" w:hint="eastAsia"/>
                <w:b/>
                <w:sz w:val="24"/>
                <w:szCs w:val="24"/>
                <w:lang w:eastAsia="zh-CN"/>
              </w:rPr>
            </w:pPr>
            <w:r>
              <w:rPr>
                <w:rFonts w:ascii="宋体" w:hAnsi="宋体" w:hint="eastAsia"/>
                <w:b/>
                <w:sz w:val="24"/>
                <w:szCs w:val="24"/>
                <w:lang w:val="sv-SE" w:eastAsia="zh-CN"/>
              </w:rPr>
              <w:t>特性和限制条件</w:t>
            </w:r>
          </w:p>
        </w:tc>
      </w:tr>
      <w:tr w:rsidR="00000000">
        <w:trPr>
          <w:jc w:val="center"/>
        </w:trPr>
        <w:tc>
          <w:tcPr>
            <w:tcW w:w="10081" w:type="dxa"/>
            <w:gridSpan w:val="2"/>
            <w:tcBorders>
              <w:bottom w:val="single" w:sz="4" w:space="0" w:color="auto"/>
            </w:tcBorders>
          </w:tcPr>
          <w:p w:rsidR="00000000" w:rsidRDefault="00684750">
            <w:pPr>
              <w:rPr>
                <w:rFonts w:cs="Arial"/>
                <w:szCs w:val="21"/>
                <w:lang w:val="en-US" w:eastAsia="zh-CN"/>
              </w:rPr>
            </w:pPr>
            <w:r>
              <w:rPr>
                <w:rFonts w:cs="Arial" w:hint="eastAsia"/>
                <w:szCs w:val="21"/>
                <w:lang w:val="en-US" w:eastAsia="zh-CN"/>
              </w:rPr>
              <w:t>无</w:t>
            </w:r>
          </w:p>
        </w:tc>
      </w:tr>
      <w:tr w:rsidR="00000000">
        <w:trPr>
          <w:jc w:val="center"/>
        </w:trPr>
        <w:tc>
          <w:tcPr>
            <w:tcW w:w="10081" w:type="dxa"/>
            <w:gridSpan w:val="2"/>
            <w:shd w:val="clear" w:color="auto" w:fill="95B3D7"/>
          </w:tcPr>
          <w:p w:rsidR="00000000" w:rsidRDefault="00684750">
            <w:pPr>
              <w:pStyle w:val="a0"/>
              <w:rPr>
                <w:rFonts w:cs="Arial" w:hint="eastAsia"/>
                <w:b/>
                <w:sz w:val="24"/>
                <w:szCs w:val="24"/>
                <w:lang w:eastAsia="zh-CN"/>
              </w:rPr>
            </w:pPr>
            <w:r>
              <w:rPr>
                <w:rFonts w:ascii="宋体" w:hAnsi="宋体" w:hint="eastAsia"/>
                <w:b/>
                <w:sz w:val="24"/>
                <w:szCs w:val="24"/>
                <w:lang w:val="sv-SE" w:eastAsia="zh-CN"/>
              </w:rPr>
              <w:t>预期被调用环境</w:t>
            </w:r>
          </w:p>
        </w:tc>
      </w:tr>
      <w:tr w:rsidR="00000000">
        <w:trPr>
          <w:jc w:val="center"/>
        </w:trPr>
        <w:tc>
          <w:tcPr>
            <w:tcW w:w="10081" w:type="dxa"/>
            <w:gridSpan w:val="2"/>
            <w:tcBorders>
              <w:bottom w:val="single" w:sz="4" w:space="0" w:color="auto"/>
            </w:tcBorders>
          </w:tcPr>
          <w:p w:rsidR="00000000" w:rsidRDefault="00684750">
            <w:pPr>
              <w:rPr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被</w:t>
            </w:r>
            <w:r>
              <w:rPr>
                <w:szCs w:val="21"/>
                <w:lang w:val="en-US" w:eastAsia="zh-CN"/>
              </w:rPr>
              <w:t>C</w:t>
            </w:r>
            <w:r>
              <w:rPr>
                <w:rFonts w:hint="eastAsia"/>
                <w:szCs w:val="21"/>
                <w:lang w:val="en-US" w:eastAsia="zh-CN"/>
              </w:rPr>
              <w:t>hargeManager</w:t>
            </w:r>
            <w:r>
              <w:rPr>
                <w:rFonts w:hint="eastAsia"/>
                <w:szCs w:val="21"/>
                <w:lang w:val="en-US" w:eastAsia="zh-CN"/>
              </w:rPr>
              <w:t>调用</w:t>
            </w:r>
          </w:p>
        </w:tc>
      </w:tr>
      <w:tr w:rsidR="00000000">
        <w:trPr>
          <w:jc w:val="center"/>
        </w:trPr>
        <w:tc>
          <w:tcPr>
            <w:tcW w:w="10081" w:type="dxa"/>
            <w:gridSpan w:val="2"/>
            <w:shd w:val="clear" w:color="auto" w:fill="95B3D7"/>
          </w:tcPr>
          <w:p w:rsidR="00000000" w:rsidRDefault="00684750">
            <w:pPr>
              <w:pStyle w:val="a0"/>
              <w:rPr>
                <w:rFonts w:cs="Arial" w:hint="eastAsia"/>
                <w:b/>
                <w:sz w:val="24"/>
                <w:szCs w:val="24"/>
                <w:lang w:eastAsia="zh-CN"/>
              </w:rPr>
            </w:pPr>
            <w:r>
              <w:rPr>
                <w:rFonts w:ascii="宋体" w:hAnsi="宋体" w:hint="eastAsia"/>
                <w:b/>
                <w:sz w:val="24"/>
                <w:szCs w:val="24"/>
                <w:lang w:val="sv-SE" w:eastAsia="zh-CN"/>
              </w:rPr>
              <w:t>备注</w:t>
            </w:r>
          </w:p>
        </w:tc>
      </w:tr>
      <w:tr w:rsidR="00000000">
        <w:trPr>
          <w:jc w:val="center"/>
        </w:trPr>
        <w:tc>
          <w:tcPr>
            <w:tcW w:w="10081" w:type="dxa"/>
            <w:gridSpan w:val="2"/>
          </w:tcPr>
          <w:p w:rsidR="00000000" w:rsidRDefault="00684750">
            <w:pPr>
              <w:rPr>
                <w:rFonts w:hint="eastAsia"/>
                <w:i/>
                <w:szCs w:val="16"/>
                <w:lang w:val="en-US" w:eastAsia="zh-CN"/>
              </w:rPr>
            </w:pPr>
          </w:p>
        </w:tc>
      </w:tr>
    </w:tbl>
    <w:p w:rsidR="00000000" w:rsidRDefault="00684750">
      <w:pPr>
        <w:pStyle w:val="4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rPr>
          <w:rFonts w:hint="eastAsia"/>
          <w:szCs w:val="22"/>
          <w:lang w:eastAsia="zh-CN"/>
        </w:rPr>
      </w:pPr>
      <w:bookmarkStart w:id="91" w:name="_Toc386269002"/>
      <w:bookmarkStart w:id="92" w:name="_Toc405281373"/>
      <w:r>
        <w:rPr>
          <w:rFonts w:hint="eastAsia"/>
          <w:szCs w:val="22"/>
        </w:rPr>
        <w:t>输入项</w:t>
      </w:r>
      <w:bookmarkEnd w:id="91"/>
      <w:bookmarkEnd w:id="92"/>
    </w:p>
    <w:p w:rsidR="00000000" w:rsidRDefault="00684750">
      <w:pPr>
        <w:pStyle w:val="a0"/>
        <w:rPr>
          <w:rFonts w:hint="eastAsia"/>
          <w:lang w:eastAsia="zh-CN"/>
        </w:rPr>
      </w:pPr>
    </w:p>
    <w:p w:rsidR="00000000" w:rsidRDefault="00684750">
      <w:pPr>
        <w:pStyle w:val="HR"/>
        <w:ind w:firstLineChars="0" w:firstLine="0"/>
        <w:rPr>
          <w:rFonts w:hint="eastAsia"/>
          <w:szCs w:val="16"/>
        </w:rPr>
      </w:pPr>
      <w:r>
        <w:t>N/A</w:t>
      </w:r>
    </w:p>
    <w:p w:rsidR="00000000" w:rsidRDefault="00684750">
      <w:pPr>
        <w:pStyle w:val="4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rPr>
          <w:rFonts w:hint="eastAsia"/>
          <w:szCs w:val="22"/>
          <w:lang w:eastAsia="zh-CN"/>
        </w:rPr>
      </w:pPr>
      <w:r>
        <w:rPr>
          <w:rFonts w:hint="eastAsia"/>
          <w:szCs w:val="22"/>
        </w:rPr>
        <w:t>输出项</w:t>
      </w:r>
    </w:p>
    <w:p w:rsidR="00000000" w:rsidRDefault="00684750">
      <w:pPr>
        <w:pStyle w:val="a0"/>
        <w:rPr>
          <w:rFonts w:hint="eastAsia"/>
          <w:lang w:eastAsia="zh-CN"/>
        </w:rPr>
      </w:pPr>
    </w:p>
    <w:p w:rsidR="00000000" w:rsidRDefault="00684750">
      <w:pPr>
        <w:pStyle w:val="HR"/>
        <w:ind w:firstLineChars="0" w:firstLine="0"/>
      </w:pPr>
      <w:r>
        <w:t>N/A</w:t>
      </w:r>
      <w:bookmarkStart w:id="93" w:name="_Toc387501932"/>
      <w:bookmarkStart w:id="94" w:name="_Toc405281375"/>
    </w:p>
    <w:p w:rsidR="00000000" w:rsidRDefault="00684750">
      <w:pPr>
        <w:pStyle w:val="4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rPr>
          <w:rFonts w:hint="eastAsia"/>
          <w:szCs w:val="22"/>
          <w:lang w:eastAsia="zh-CN"/>
        </w:rPr>
      </w:pPr>
      <w:r>
        <w:rPr>
          <w:rFonts w:hint="eastAsia"/>
          <w:szCs w:val="22"/>
        </w:rPr>
        <w:t>流程</w:t>
      </w:r>
      <w:bookmarkEnd w:id="93"/>
      <w:r>
        <w:rPr>
          <w:rFonts w:hint="eastAsia"/>
          <w:szCs w:val="22"/>
          <w:lang w:eastAsia="zh-CN"/>
        </w:rPr>
        <w:t>图</w:t>
      </w:r>
      <w:bookmarkEnd w:id="94"/>
    </w:p>
    <w:p w:rsidR="00000000" w:rsidRDefault="00684750">
      <w:pPr>
        <w:pStyle w:val="HR"/>
        <w:ind w:firstLineChars="0" w:firstLine="0"/>
        <w:jc w:val="center"/>
      </w:pPr>
      <w:r>
        <w:pict>
          <v:shape id="图片 66" o:spid="_x0000_i1032" type="#_x0000_t75" style="width:154.6pt;height:290.75pt;mso-wrap-style:square;mso-position-horizontal-relative:page;mso-position-vertical-relative:page">
            <v:fill o:detectmouseclick="t"/>
            <v:imagedata r:id="rId12" o:title=""/>
          </v:shape>
        </w:pict>
      </w:r>
    </w:p>
    <w:p w:rsidR="00000000" w:rsidRDefault="00684750">
      <w:pPr>
        <w:pStyle w:val="4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rPr>
          <w:rFonts w:hint="eastAsia"/>
          <w:szCs w:val="22"/>
        </w:rPr>
      </w:pPr>
      <w:bookmarkStart w:id="95" w:name="_Toc387501933"/>
      <w:bookmarkStart w:id="96" w:name="_Toc405281376"/>
      <w:r>
        <w:rPr>
          <w:rFonts w:hint="eastAsia"/>
          <w:szCs w:val="22"/>
        </w:rPr>
        <w:t>分支条件表</w:t>
      </w:r>
    </w:p>
    <w:p w:rsidR="00000000" w:rsidRDefault="00684750">
      <w:pPr>
        <w:rPr>
          <w:rFonts w:hint="eastAsia"/>
          <w:szCs w:val="21"/>
          <w:lang w:eastAsia="zh-CN"/>
        </w:rPr>
      </w:pPr>
      <w:r>
        <w:rPr>
          <w:rFonts w:hint="eastAsia"/>
          <w:szCs w:val="21"/>
        </w:rPr>
        <w:t>N/A</w:t>
      </w:r>
    </w:p>
    <w:p w:rsidR="00000000" w:rsidRDefault="00684750">
      <w:pPr>
        <w:pStyle w:val="4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rPr>
          <w:rFonts w:hint="eastAsia"/>
          <w:szCs w:val="22"/>
          <w:lang w:eastAsia="zh-CN"/>
        </w:rPr>
      </w:pPr>
      <w:r>
        <w:rPr>
          <w:rFonts w:hint="eastAsia"/>
          <w:szCs w:val="22"/>
        </w:rPr>
        <w:t>算法</w:t>
      </w:r>
      <w:bookmarkEnd w:id="95"/>
      <w:bookmarkEnd w:id="96"/>
    </w:p>
    <w:bookmarkEnd w:id="36"/>
    <w:p w:rsidR="00000000" w:rsidRDefault="00684750">
      <w:pPr>
        <w:rPr>
          <w:rFonts w:hint="eastAsia"/>
          <w:szCs w:val="21"/>
          <w:lang w:eastAsia="zh-CN"/>
        </w:rPr>
      </w:pPr>
      <w:r>
        <w:rPr>
          <w:rFonts w:hint="eastAsia"/>
          <w:szCs w:val="21"/>
        </w:rPr>
        <w:t>N/A</w:t>
      </w:r>
    </w:p>
    <w:p w:rsidR="00000000" w:rsidRDefault="00684750">
      <w:pPr>
        <w:pStyle w:val="3"/>
        <w:tabs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ind w:left="480" w:hangingChars="200" w:hanging="480"/>
        <w:rPr>
          <w:lang w:val="sv-SE" w:eastAsia="zh-CN"/>
        </w:rPr>
      </w:pPr>
      <w:bookmarkStart w:id="97" w:name="_Toc6014"/>
      <w:r>
        <w:rPr>
          <w:rFonts w:hint="eastAsia"/>
          <w:lang w:val="en-US" w:eastAsia="zh-CN"/>
        </w:rPr>
        <w:t xml:space="preserve">void </w:t>
      </w:r>
      <w:r>
        <w:rPr>
          <w:lang w:val="en-US" w:eastAsia="zh-CN"/>
        </w:rPr>
        <w:t>APP_CP_S</w:t>
      </w:r>
      <w:r>
        <w:rPr>
          <w:rFonts w:hint="eastAsia"/>
          <w:lang w:val="en-US" w:eastAsia="zh-CN"/>
        </w:rPr>
        <w:t>e</w:t>
      </w:r>
      <w:r>
        <w:rPr>
          <w:lang w:val="en-US" w:eastAsia="zh-CN"/>
        </w:rPr>
        <w:t>t</w:t>
      </w:r>
      <w:r>
        <w:rPr>
          <w:rFonts w:hint="eastAsia"/>
          <w:lang w:val="en-US" w:eastAsia="zh-CN"/>
        </w:rPr>
        <w:t>Sta</w:t>
      </w:r>
      <w:r>
        <w:rPr>
          <w:rFonts w:hint="eastAsia"/>
          <w:lang w:val="en-US" w:eastAsia="zh-CN"/>
        </w:rPr>
        <w:t>te(uint</w:t>
      </w:r>
      <w:r>
        <w:rPr>
          <w:lang w:val="en-US" w:eastAsia="zh-CN"/>
        </w:rPr>
        <w:t>8</w:t>
      </w:r>
      <w:r>
        <w:rPr>
          <w:rFonts w:hint="eastAsia"/>
          <w:lang w:val="en-US" w:eastAsia="zh-CN"/>
        </w:rPr>
        <w:t>_</w:t>
      </w:r>
      <w:r>
        <w:rPr>
          <w:lang w:val="en-US" w:eastAsia="zh-CN"/>
        </w:rPr>
        <w:t>t pwm_active</w:t>
      </w:r>
      <w:r>
        <w:rPr>
          <w:rFonts w:hint="eastAsia"/>
          <w:lang w:val="en-US" w:eastAsia="zh-CN"/>
        </w:rPr>
        <w:t>）</w:t>
      </w:r>
      <w:bookmarkEnd w:id="97"/>
    </w:p>
    <w:p w:rsidR="00000000" w:rsidRDefault="00684750">
      <w:pPr>
        <w:pStyle w:val="4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rPr>
          <w:rFonts w:hint="eastAsia"/>
          <w:lang w:eastAsia="zh-CN"/>
        </w:rPr>
      </w:pPr>
      <w:r>
        <w:rPr>
          <w:rFonts w:hint="eastAsia"/>
        </w:rPr>
        <w:t>函数描述</w:t>
      </w:r>
    </w:p>
    <w:p w:rsidR="00000000" w:rsidRDefault="00684750">
      <w:pPr>
        <w:pStyle w:val="a0"/>
        <w:rPr>
          <w:rFonts w:hint="eastAsia"/>
          <w:lang w:val="en-US" w:eastAsia="zh-CN"/>
        </w:rPr>
      </w:pP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60"/>
        <w:gridCol w:w="7421"/>
      </w:tblGrid>
      <w:tr w:rsidR="00000000">
        <w:trPr>
          <w:jc w:val="center"/>
        </w:trPr>
        <w:tc>
          <w:tcPr>
            <w:tcW w:w="10081" w:type="dxa"/>
            <w:gridSpan w:val="2"/>
            <w:shd w:val="clear" w:color="auto" w:fill="95B3D7"/>
          </w:tcPr>
          <w:p w:rsidR="00000000" w:rsidRDefault="00684750">
            <w:pPr>
              <w:pStyle w:val="a0"/>
              <w:rPr>
                <w:rFonts w:hint="eastAsia"/>
                <w:b/>
                <w:i/>
                <w:sz w:val="24"/>
                <w:szCs w:val="24"/>
                <w:lang w:eastAsia="zh-CN"/>
              </w:rPr>
            </w:pPr>
            <w:r>
              <w:rPr>
                <w:rFonts w:ascii="宋体" w:hAnsi="宋体" w:hint="eastAsia"/>
                <w:b/>
                <w:sz w:val="24"/>
                <w:szCs w:val="24"/>
                <w:lang w:val="sv-SE" w:eastAsia="zh-CN"/>
              </w:rPr>
              <w:t>函数原型</w:t>
            </w:r>
          </w:p>
        </w:tc>
      </w:tr>
      <w:tr w:rsidR="00000000">
        <w:trPr>
          <w:trHeight w:val="443"/>
          <w:jc w:val="center"/>
        </w:trPr>
        <w:tc>
          <w:tcPr>
            <w:tcW w:w="10081" w:type="dxa"/>
            <w:gridSpan w:val="2"/>
            <w:tcBorders>
              <w:bottom w:val="single" w:sz="4" w:space="0" w:color="auto"/>
            </w:tcBorders>
          </w:tcPr>
          <w:p w:rsidR="00000000" w:rsidRDefault="00684750">
            <w:pPr>
              <w:rPr>
                <w:rFonts w:hint="eastAsia"/>
                <w:szCs w:val="21"/>
                <w:lang w:eastAsia="zh-CN"/>
              </w:rPr>
            </w:pPr>
            <w:r>
              <w:rPr>
                <w:rFonts w:ascii="Cambria" w:hAnsi="Cambria"/>
                <w:szCs w:val="16"/>
                <w:lang w:val="en-GB" w:eastAsia="zh-CN"/>
              </w:rPr>
              <w:t xml:space="preserve">void </w:t>
            </w:r>
            <w:r>
              <w:rPr>
                <w:lang w:val="en-US" w:eastAsia="zh-CN"/>
              </w:rPr>
              <w:t>APP_CP_SetState(uint8_t pwm_active)</w:t>
            </w:r>
          </w:p>
        </w:tc>
      </w:tr>
      <w:tr w:rsidR="00000000">
        <w:trPr>
          <w:jc w:val="center"/>
        </w:trPr>
        <w:tc>
          <w:tcPr>
            <w:tcW w:w="2660" w:type="dxa"/>
            <w:tcBorders>
              <w:right w:val="single" w:sz="4" w:space="0" w:color="auto"/>
            </w:tcBorders>
            <w:shd w:val="clear" w:color="auto" w:fill="95B3D7"/>
          </w:tcPr>
          <w:p w:rsidR="00000000" w:rsidRDefault="00684750">
            <w:pPr>
              <w:pStyle w:val="a0"/>
              <w:rPr>
                <w:rFonts w:ascii="宋体" w:hAnsi="宋体" w:hint="eastAsia"/>
                <w:b/>
                <w:sz w:val="24"/>
                <w:szCs w:val="24"/>
                <w:lang w:val="sv-SE" w:eastAsia="zh-CN"/>
              </w:rPr>
            </w:pPr>
            <w:r>
              <w:rPr>
                <w:rFonts w:ascii="宋体" w:hAnsi="宋体" w:hint="eastAsia"/>
                <w:b/>
                <w:sz w:val="24"/>
                <w:szCs w:val="24"/>
                <w:lang w:val="sv-SE" w:eastAsia="zh-CN"/>
              </w:rPr>
              <w:t>形参</w:t>
            </w:r>
          </w:p>
        </w:tc>
        <w:tc>
          <w:tcPr>
            <w:tcW w:w="7421" w:type="dxa"/>
            <w:tcBorders>
              <w:left w:val="single" w:sz="4" w:space="0" w:color="auto"/>
            </w:tcBorders>
            <w:shd w:val="clear" w:color="auto" w:fill="95B3D7"/>
          </w:tcPr>
          <w:p w:rsidR="00000000" w:rsidRDefault="00684750">
            <w:pPr>
              <w:pStyle w:val="a0"/>
              <w:rPr>
                <w:rFonts w:ascii="宋体" w:hAnsi="宋体" w:hint="eastAsia"/>
                <w:b/>
                <w:sz w:val="24"/>
                <w:szCs w:val="24"/>
                <w:lang w:val="sv-SE" w:eastAsia="zh-CN"/>
              </w:rPr>
            </w:pPr>
            <w:r>
              <w:rPr>
                <w:rFonts w:ascii="宋体" w:hAnsi="宋体" w:hint="eastAsia"/>
                <w:b/>
                <w:sz w:val="24"/>
                <w:szCs w:val="24"/>
                <w:lang w:val="sv-SE" w:eastAsia="zh-CN"/>
              </w:rPr>
              <w:t>描述</w:t>
            </w:r>
          </w:p>
        </w:tc>
      </w:tr>
      <w:tr w:rsidR="00000000">
        <w:trPr>
          <w:jc w:val="center"/>
        </w:trPr>
        <w:tc>
          <w:tcPr>
            <w:tcW w:w="2660" w:type="dxa"/>
            <w:tcBorders>
              <w:bottom w:val="single" w:sz="4" w:space="0" w:color="auto"/>
            </w:tcBorders>
          </w:tcPr>
          <w:p w:rsidR="00000000" w:rsidRDefault="00684750">
            <w:pPr>
              <w:rPr>
                <w:rFonts w:hint="eastAsia"/>
                <w:szCs w:val="21"/>
                <w:lang w:eastAsia="zh-CN"/>
              </w:rPr>
            </w:pPr>
            <w:r>
              <w:rPr>
                <w:rFonts w:ascii="Cambria" w:hAnsi="Cambria"/>
                <w:szCs w:val="16"/>
                <w:lang w:val="en-GB" w:eastAsia="zh-CN"/>
              </w:rPr>
              <w:t>Pwm_active</w:t>
            </w:r>
          </w:p>
        </w:tc>
        <w:tc>
          <w:tcPr>
            <w:tcW w:w="7421" w:type="dxa"/>
            <w:tcBorders>
              <w:bottom w:val="single" w:sz="4" w:space="0" w:color="auto"/>
            </w:tcBorders>
          </w:tcPr>
          <w:p w:rsidR="00000000" w:rsidRDefault="00684750">
            <w:pPr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C</w:t>
            </w:r>
            <w:r>
              <w:rPr>
                <w:szCs w:val="21"/>
                <w:lang w:val="en-US" w:eastAsia="zh-CN"/>
              </w:rPr>
              <w:t>P</w:t>
            </w:r>
            <w:r>
              <w:rPr>
                <w:rFonts w:hint="eastAsia"/>
                <w:szCs w:val="21"/>
                <w:lang w:val="en-US" w:eastAsia="zh-CN"/>
              </w:rPr>
              <w:t>占空比状态</w:t>
            </w:r>
          </w:p>
        </w:tc>
      </w:tr>
      <w:tr w:rsidR="00000000">
        <w:trPr>
          <w:jc w:val="center"/>
        </w:trPr>
        <w:tc>
          <w:tcPr>
            <w:tcW w:w="2660" w:type="dxa"/>
            <w:tcBorders>
              <w:right w:val="single" w:sz="4" w:space="0" w:color="auto"/>
            </w:tcBorders>
            <w:shd w:val="clear" w:color="auto" w:fill="95B3D7"/>
          </w:tcPr>
          <w:p w:rsidR="00000000" w:rsidRDefault="00684750">
            <w:pPr>
              <w:pStyle w:val="a0"/>
              <w:rPr>
                <w:rFonts w:ascii="宋体" w:hAnsi="宋体" w:hint="eastAsia"/>
                <w:b/>
                <w:sz w:val="24"/>
                <w:szCs w:val="24"/>
                <w:lang w:val="sv-SE" w:eastAsia="zh-CN"/>
              </w:rPr>
            </w:pPr>
            <w:r>
              <w:rPr>
                <w:rFonts w:ascii="宋体" w:hAnsi="宋体" w:hint="eastAsia"/>
                <w:b/>
                <w:sz w:val="24"/>
                <w:szCs w:val="24"/>
                <w:lang w:val="sv-SE" w:eastAsia="zh-CN"/>
              </w:rPr>
              <w:t>返回值</w:t>
            </w:r>
          </w:p>
        </w:tc>
        <w:tc>
          <w:tcPr>
            <w:tcW w:w="7421" w:type="dxa"/>
            <w:tcBorders>
              <w:left w:val="single" w:sz="4" w:space="0" w:color="auto"/>
            </w:tcBorders>
            <w:shd w:val="clear" w:color="auto" w:fill="95B3D7"/>
          </w:tcPr>
          <w:p w:rsidR="00000000" w:rsidRDefault="00684750">
            <w:pPr>
              <w:pStyle w:val="a0"/>
              <w:rPr>
                <w:rFonts w:ascii="宋体" w:hAnsi="宋体" w:hint="eastAsia"/>
                <w:b/>
                <w:sz w:val="24"/>
                <w:szCs w:val="24"/>
                <w:lang w:val="sv-SE" w:eastAsia="zh-CN"/>
              </w:rPr>
            </w:pPr>
            <w:r>
              <w:rPr>
                <w:rFonts w:ascii="宋体" w:hAnsi="宋体" w:hint="eastAsia"/>
                <w:b/>
                <w:sz w:val="24"/>
                <w:szCs w:val="24"/>
                <w:lang w:val="sv-SE" w:eastAsia="zh-CN"/>
              </w:rPr>
              <w:t>描述</w:t>
            </w:r>
          </w:p>
        </w:tc>
      </w:tr>
      <w:tr w:rsidR="00000000">
        <w:trPr>
          <w:jc w:val="center"/>
        </w:trPr>
        <w:tc>
          <w:tcPr>
            <w:tcW w:w="2660" w:type="dxa"/>
            <w:tcBorders>
              <w:bottom w:val="single" w:sz="4" w:space="0" w:color="auto"/>
            </w:tcBorders>
          </w:tcPr>
          <w:p w:rsidR="00000000" w:rsidRDefault="00684750">
            <w:pPr>
              <w:rPr>
                <w:rFonts w:hint="eastAsia"/>
                <w:szCs w:val="21"/>
                <w:lang w:eastAsia="zh-CN"/>
              </w:rPr>
            </w:pPr>
            <w:r>
              <w:rPr>
                <w:rFonts w:ascii="Cambria" w:hAnsi="Cambria"/>
                <w:szCs w:val="16"/>
                <w:lang w:val="en-GB" w:eastAsia="zh-CN"/>
              </w:rPr>
              <w:t>void</w:t>
            </w:r>
          </w:p>
        </w:tc>
        <w:tc>
          <w:tcPr>
            <w:tcW w:w="7421" w:type="dxa"/>
            <w:tcBorders>
              <w:bottom w:val="single" w:sz="4" w:space="0" w:color="auto"/>
            </w:tcBorders>
          </w:tcPr>
          <w:p w:rsidR="00000000" w:rsidRDefault="00684750">
            <w:pPr>
              <w:rPr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无</w:t>
            </w:r>
          </w:p>
        </w:tc>
      </w:tr>
      <w:tr w:rsidR="00000000">
        <w:trPr>
          <w:jc w:val="center"/>
        </w:trPr>
        <w:tc>
          <w:tcPr>
            <w:tcW w:w="10081" w:type="dxa"/>
            <w:gridSpan w:val="2"/>
            <w:shd w:val="clear" w:color="auto" w:fill="95B3D7"/>
          </w:tcPr>
          <w:p w:rsidR="00000000" w:rsidRDefault="00684750">
            <w:pPr>
              <w:pStyle w:val="a0"/>
              <w:rPr>
                <w:rFonts w:cs="Arial" w:hint="eastAsia"/>
                <w:b/>
                <w:sz w:val="24"/>
                <w:szCs w:val="24"/>
                <w:lang w:eastAsia="zh-CN"/>
              </w:rPr>
            </w:pPr>
            <w:r>
              <w:rPr>
                <w:rFonts w:ascii="宋体" w:hAnsi="宋体" w:hint="eastAsia"/>
                <w:b/>
                <w:sz w:val="24"/>
                <w:szCs w:val="24"/>
                <w:lang w:val="sv-SE" w:eastAsia="zh-CN"/>
              </w:rPr>
              <w:t>功能描述</w:t>
            </w:r>
          </w:p>
        </w:tc>
      </w:tr>
      <w:tr w:rsidR="00000000">
        <w:trPr>
          <w:jc w:val="center"/>
        </w:trPr>
        <w:tc>
          <w:tcPr>
            <w:tcW w:w="10081" w:type="dxa"/>
            <w:gridSpan w:val="2"/>
            <w:tcBorders>
              <w:bottom w:val="single" w:sz="4" w:space="0" w:color="auto"/>
            </w:tcBorders>
          </w:tcPr>
          <w:p w:rsidR="00000000" w:rsidRDefault="00684750">
            <w:pPr>
              <w:rPr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C</w:t>
            </w:r>
            <w:r>
              <w:rPr>
                <w:szCs w:val="21"/>
                <w:lang w:val="en-US" w:eastAsia="zh-CN"/>
              </w:rPr>
              <w:t>P</w:t>
            </w:r>
            <w:r>
              <w:rPr>
                <w:rFonts w:hint="eastAsia"/>
                <w:szCs w:val="21"/>
                <w:lang w:val="en-US" w:eastAsia="zh-CN"/>
              </w:rPr>
              <w:t>设置输出状态</w:t>
            </w:r>
          </w:p>
        </w:tc>
      </w:tr>
      <w:tr w:rsidR="00000000">
        <w:trPr>
          <w:jc w:val="center"/>
        </w:trPr>
        <w:tc>
          <w:tcPr>
            <w:tcW w:w="10081" w:type="dxa"/>
            <w:gridSpan w:val="2"/>
            <w:shd w:val="clear" w:color="auto" w:fill="95B3D7"/>
          </w:tcPr>
          <w:p w:rsidR="00000000" w:rsidRDefault="00684750">
            <w:pPr>
              <w:pStyle w:val="a0"/>
              <w:rPr>
                <w:rFonts w:cs="Arial" w:hint="eastAsia"/>
                <w:b/>
                <w:sz w:val="24"/>
                <w:szCs w:val="24"/>
                <w:lang w:eastAsia="zh-CN"/>
              </w:rPr>
            </w:pPr>
            <w:r>
              <w:rPr>
                <w:rFonts w:ascii="宋体" w:hAnsi="宋体" w:hint="eastAsia"/>
                <w:b/>
                <w:sz w:val="24"/>
                <w:szCs w:val="24"/>
                <w:lang w:val="sv-SE" w:eastAsia="zh-CN"/>
              </w:rPr>
              <w:t>特性和限制条件</w:t>
            </w:r>
          </w:p>
        </w:tc>
      </w:tr>
      <w:tr w:rsidR="00000000">
        <w:trPr>
          <w:jc w:val="center"/>
        </w:trPr>
        <w:tc>
          <w:tcPr>
            <w:tcW w:w="10081" w:type="dxa"/>
            <w:gridSpan w:val="2"/>
            <w:tcBorders>
              <w:bottom w:val="single" w:sz="4" w:space="0" w:color="auto"/>
            </w:tcBorders>
          </w:tcPr>
          <w:p w:rsidR="00000000" w:rsidRDefault="00684750">
            <w:pPr>
              <w:rPr>
                <w:rFonts w:cs="Arial"/>
                <w:szCs w:val="21"/>
                <w:lang w:val="en-US" w:eastAsia="zh-CN"/>
              </w:rPr>
            </w:pPr>
            <w:r>
              <w:rPr>
                <w:rFonts w:cs="Arial" w:hint="eastAsia"/>
                <w:szCs w:val="21"/>
                <w:lang w:val="en-US" w:eastAsia="zh-CN"/>
              </w:rPr>
              <w:t>无</w:t>
            </w:r>
          </w:p>
        </w:tc>
      </w:tr>
      <w:tr w:rsidR="00000000">
        <w:trPr>
          <w:jc w:val="center"/>
        </w:trPr>
        <w:tc>
          <w:tcPr>
            <w:tcW w:w="10081" w:type="dxa"/>
            <w:gridSpan w:val="2"/>
            <w:shd w:val="clear" w:color="auto" w:fill="95B3D7"/>
          </w:tcPr>
          <w:p w:rsidR="00000000" w:rsidRDefault="00684750">
            <w:pPr>
              <w:pStyle w:val="a0"/>
              <w:rPr>
                <w:rFonts w:cs="Arial" w:hint="eastAsia"/>
                <w:b/>
                <w:sz w:val="24"/>
                <w:szCs w:val="24"/>
                <w:lang w:eastAsia="zh-CN"/>
              </w:rPr>
            </w:pPr>
            <w:r>
              <w:rPr>
                <w:rFonts w:ascii="宋体" w:hAnsi="宋体" w:hint="eastAsia"/>
                <w:b/>
                <w:sz w:val="24"/>
                <w:szCs w:val="24"/>
                <w:lang w:val="sv-SE" w:eastAsia="zh-CN"/>
              </w:rPr>
              <w:t>预期被调用环境</w:t>
            </w:r>
          </w:p>
        </w:tc>
      </w:tr>
      <w:tr w:rsidR="00000000">
        <w:trPr>
          <w:jc w:val="center"/>
        </w:trPr>
        <w:tc>
          <w:tcPr>
            <w:tcW w:w="10081" w:type="dxa"/>
            <w:gridSpan w:val="2"/>
            <w:tcBorders>
              <w:bottom w:val="single" w:sz="4" w:space="0" w:color="auto"/>
            </w:tcBorders>
          </w:tcPr>
          <w:p w:rsidR="00000000" w:rsidRDefault="00684750">
            <w:pPr>
              <w:rPr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被</w:t>
            </w:r>
            <w:r>
              <w:rPr>
                <w:szCs w:val="21"/>
                <w:lang w:val="en-US" w:eastAsia="zh-CN"/>
              </w:rPr>
              <w:t>charging.c</w:t>
            </w:r>
            <w:r>
              <w:rPr>
                <w:rFonts w:hint="eastAsia"/>
                <w:szCs w:val="21"/>
                <w:lang w:val="en-US" w:eastAsia="zh-CN"/>
              </w:rPr>
              <w:t>调用</w:t>
            </w:r>
          </w:p>
        </w:tc>
      </w:tr>
      <w:tr w:rsidR="00000000">
        <w:trPr>
          <w:jc w:val="center"/>
        </w:trPr>
        <w:tc>
          <w:tcPr>
            <w:tcW w:w="10081" w:type="dxa"/>
            <w:gridSpan w:val="2"/>
            <w:shd w:val="clear" w:color="auto" w:fill="95B3D7"/>
          </w:tcPr>
          <w:p w:rsidR="00000000" w:rsidRDefault="00684750">
            <w:pPr>
              <w:pStyle w:val="a0"/>
              <w:rPr>
                <w:rFonts w:cs="Arial" w:hint="eastAsia"/>
                <w:b/>
                <w:sz w:val="24"/>
                <w:szCs w:val="24"/>
                <w:lang w:eastAsia="zh-CN"/>
              </w:rPr>
            </w:pPr>
            <w:r>
              <w:rPr>
                <w:rFonts w:ascii="宋体" w:hAnsi="宋体" w:hint="eastAsia"/>
                <w:b/>
                <w:sz w:val="24"/>
                <w:szCs w:val="24"/>
                <w:lang w:val="sv-SE" w:eastAsia="zh-CN"/>
              </w:rPr>
              <w:t>备注</w:t>
            </w:r>
          </w:p>
        </w:tc>
      </w:tr>
      <w:tr w:rsidR="00000000">
        <w:trPr>
          <w:jc w:val="center"/>
        </w:trPr>
        <w:tc>
          <w:tcPr>
            <w:tcW w:w="10081" w:type="dxa"/>
            <w:gridSpan w:val="2"/>
          </w:tcPr>
          <w:p w:rsidR="00000000" w:rsidRDefault="00684750">
            <w:pPr>
              <w:rPr>
                <w:rFonts w:hint="eastAsia"/>
                <w:i/>
                <w:szCs w:val="16"/>
                <w:lang w:val="en-US" w:eastAsia="zh-CN"/>
              </w:rPr>
            </w:pPr>
          </w:p>
        </w:tc>
      </w:tr>
    </w:tbl>
    <w:p w:rsidR="00000000" w:rsidRDefault="00684750">
      <w:pPr>
        <w:pStyle w:val="4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rPr>
          <w:rFonts w:hint="eastAsia"/>
          <w:lang w:eastAsia="zh-CN"/>
        </w:rPr>
      </w:pPr>
      <w:r>
        <w:rPr>
          <w:rFonts w:hint="eastAsia"/>
        </w:rPr>
        <w:t>输入项</w:t>
      </w:r>
    </w:p>
    <w:p w:rsidR="00000000" w:rsidRDefault="00684750">
      <w:pPr>
        <w:pStyle w:val="a0"/>
        <w:rPr>
          <w:rFonts w:hint="eastAsia"/>
          <w:lang w:eastAsia="zh-CN"/>
        </w:rPr>
      </w:pPr>
    </w:p>
    <w:p w:rsidR="00000000" w:rsidRDefault="00684750">
      <w:pPr>
        <w:pStyle w:val="HR"/>
        <w:ind w:firstLineChars="0" w:firstLine="0"/>
        <w:rPr>
          <w:rFonts w:hint="eastAsia"/>
          <w:szCs w:val="16"/>
        </w:rPr>
      </w:pPr>
      <w:r>
        <w:rPr>
          <w:rFonts w:ascii="Cambria" w:hAnsi="Cambria"/>
          <w:szCs w:val="16"/>
          <w:lang w:val="en-GB"/>
        </w:rPr>
        <w:t>Pwm_active</w:t>
      </w:r>
    </w:p>
    <w:p w:rsidR="00000000" w:rsidRDefault="00684750">
      <w:pPr>
        <w:pStyle w:val="4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rPr>
          <w:rFonts w:hint="eastAsia"/>
          <w:lang w:eastAsia="zh-CN"/>
        </w:rPr>
      </w:pPr>
      <w:r>
        <w:rPr>
          <w:rFonts w:hint="eastAsia"/>
        </w:rPr>
        <w:t>输出项</w:t>
      </w:r>
    </w:p>
    <w:p w:rsidR="00000000" w:rsidRDefault="00684750">
      <w:pPr>
        <w:pStyle w:val="a0"/>
        <w:rPr>
          <w:rFonts w:hint="eastAsia"/>
          <w:lang w:eastAsia="zh-CN"/>
        </w:rPr>
      </w:pPr>
    </w:p>
    <w:p w:rsidR="00000000" w:rsidRDefault="00684750">
      <w:pPr>
        <w:pStyle w:val="HR"/>
        <w:ind w:firstLineChars="0" w:firstLine="0"/>
      </w:pPr>
      <w:r>
        <w:t>N/A</w:t>
      </w:r>
    </w:p>
    <w:p w:rsidR="00000000" w:rsidRDefault="00684750">
      <w:pPr>
        <w:pStyle w:val="4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rPr>
          <w:rFonts w:hint="eastAsia"/>
          <w:szCs w:val="22"/>
          <w:lang w:eastAsia="zh-CN"/>
        </w:rPr>
      </w:pPr>
      <w:r>
        <w:rPr>
          <w:rFonts w:hint="eastAsia"/>
          <w:szCs w:val="22"/>
        </w:rPr>
        <w:t>流程</w:t>
      </w:r>
      <w:r>
        <w:rPr>
          <w:rFonts w:hint="eastAsia"/>
          <w:szCs w:val="22"/>
          <w:lang w:eastAsia="zh-CN"/>
        </w:rPr>
        <w:t>图</w:t>
      </w:r>
    </w:p>
    <w:p w:rsidR="00000000" w:rsidRDefault="00684750">
      <w:pPr>
        <w:pStyle w:val="HR"/>
        <w:ind w:firstLineChars="0" w:firstLine="0"/>
        <w:jc w:val="center"/>
      </w:pPr>
      <w:r>
        <w:pict>
          <v:shape id="图片 68" o:spid="_x0000_i1033" type="#_x0000_t75" style="width:270pt;height:217.85pt;mso-wrap-style:square;mso-position-horizontal-relative:page;mso-position-vertical-relative:page">
            <v:fill o:detectmouseclick="t"/>
            <v:imagedata r:id="rId13" o:title=""/>
          </v:shape>
        </w:pict>
      </w:r>
    </w:p>
    <w:p w:rsidR="00000000" w:rsidRDefault="00684750">
      <w:pPr>
        <w:pStyle w:val="4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rPr>
          <w:rFonts w:hint="eastAsia"/>
        </w:rPr>
      </w:pPr>
      <w:r>
        <w:rPr>
          <w:rFonts w:hint="eastAsia"/>
        </w:rPr>
        <w:t>分支条件表</w:t>
      </w:r>
    </w:p>
    <w:p w:rsidR="00000000" w:rsidRDefault="00684750">
      <w:pPr>
        <w:rPr>
          <w:rFonts w:hint="eastAsia"/>
          <w:szCs w:val="21"/>
          <w:lang w:eastAsia="zh-CN"/>
        </w:rPr>
      </w:pPr>
      <w:r>
        <w:rPr>
          <w:rFonts w:hint="eastAsia"/>
          <w:szCs w:val="21"/>
        </w:rPr>
        <w:t>N/A</w:t>
      </w:r>
    </w:p>
    <w:p w:rsidR="00000000" w:rsidRDefault="00684750">
      <w:pPr>
        <w:pStyle w:val="4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rPr>
          <w:lang w:eastAsia="zh-CN"/>
        </w:rPr>
      </w:pPr>
      <w:r>
        <w:rPr>
          <w:rFonts w:hint="eastAsia"/>
        </w:rPr>
        <w:t>算法</w:t>
      </w:r>
    </w:p>
    <w:p w:rsidR="00000000" w:rsidRDefault="00684750">
      <w:pPr>
        <w:rPr>
          <w:rFonts w:hint="eastAsia"/>
          <w:szCs w:val="21"/>
          <w:lang w:eastAsia="zh-CN"/>
        </w:rPr>
      </w:pPr>
      <w:r>
        <w:rPr>
          <w:rFonts w:hint="eastAsia"/>
          <w:szCs w:val="21"/>
        </w:rPr>
        <w:t>N/A</w:t>
      </w:r>
    </w:p>
    <w:p w:rsidR="00000000" w:rsidRDefault="00684750">
      <w:pPr>
        <w:rPr>
          <w:rFonts w:hint="eastAsia"/>
          <w:lang w:val="en-US" w:eastAsia="zh-CN"/>
        </w:rPr>
      </w:pPr>
    </w:p>
    <w:p w:rsidR="00000000" w:rsidRDefault="00684750">
      <w:pPr>
        <w:pStyle w:val="3"/>
        <w:tabs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ind w:left="480" w:hangingChars="200" w:hanging="480"/>
        <w:rPr>
          <w:lang w:val="sv-SE" w:eastAsia="zh-CN"/>
        </w:rPr>
      </w:pPr>
      <w:bookmarkStart w:id="98" w:name="_Toc13981"/>
      <w:r>
        <w:rPr>
          <w:rFonts w:hint="eastAsia"/>
          <w:lang w:val="en-US" w:eastAsia="zh-CN"/>
        </w:rPr>
        <w:t xml:space="preserve">cp_state_t </w:t>
      </w:r>
      <w:r>
        <w:rPr>
          <w:rFonts w:cs="Arial"/>
          <w:szCs w:val="21"/>
          <w:lang w:eastAsia="zh-CN"/>
        </w:rPr>
        <w:t>APP_CP_Ge</w:t>
      </w:r>
      <w:r>
        <w:rPr>
          <w:rFonts w:cs="Arial" w:hint="eastAsia"/>
          <w:szCs w:val="21"/>
          <w:lang w:val="en-US" w:eastAsia="zh-CN"/>
        </w:rPr>
        <w:t>t</w:t>
      </w:r>
      <w:r>
        <w:rPr>
          <w:rFonts w:cs="Arial"/>
          <w:szCs w:val="21"/>
          <w:lang w:eastAsia="zh-CN"/>
        </w:rPr>
        <w:t>CurrentS</w:t>
      </w:r>
      <w:r>
        <w:rPr>
          <w:rFonts w:cs="Arial"/>
          <w:szCs w:val="21"/>
          <w:lang w:eastAsia="zh-CN"/>
        </w:rPr>
        <w:t>tatus</w:t>
      </w:r>
      <w:r>
        <w:rPr>
          <w:rFonts w:cs="Arial" w:hint="eastAsia"/>
          <w:szCs w:val="21"/>
          <w:lang w:eastAsia="zh-CN"/>
        </w:rPr>
        <w:t>(void)</w:t>
      </w:r>
      <w:bookmarkEnd w:id="98"/>
      <w:r>
        <w:rPr>
          <w:rFonts w:hint="eastAsia"/>
          <w:lang w:val="en-US" w:eastAsia="zh-CN"/>
        </w:rPr>
        <w:t xml:space="preserve"> </w:t>
      </w:r>
    </w:p>
    <w:p w:rsidR="00000000" w:rsidRDefault="00684750">
      <w:pPr>
        <w:pStyle w:val="4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rPr>
          <w:rFonts w:hint="eastAsia"/>
          <w:lang w:eastAsia="zh-CN"/>
        </w:rPr>
      </w:pPr>
      <w:r>
        <w:rPr>
          <w:rFonts w:hint="eastAsia"/>
        </w:rPr>
        <w:t>函数描述</w:t>
      </w:r>
    </w:p>
    <w:p w:rsidR="00000000" w:rsidRDefault="00684750">
      <w:pPr>
        <w:pStyle w:val="a0"/>
        <w:rPr>
          <w:rFonts w:hint="eastAsia"/>
          <w:lang w:val="en-US" w:eastAsia="zh-CN"/>
        </w:rPr>
      </w:pP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60"/>
        <w:gridCol w:w="7421"/>
      </w:tblGrid>
      <w:tr w:rsidR="00000000">
        <w:trPr>
          <w:jc w:val="center"/>
        </w:trPr>
        <w:tc>
          <w:tcPr>
            <w:tcW w:w="10081" w:type="dxa"/>
            <w:gridSpan w:val="2"/>
            <w:shd w:val="clear" w:color="auto" w:fill="95B3D7"/>
          </w:tcPr>
          <w:p w:rsidR="00000000" w:rsidRDefault="00684750">
            <w:pPr>
              <w:pStyle w:val="a0"/>
              <w:rPr>
                <w:rFonts w:hint="eastAsia"/>
                <w:b/>
                <w:i/>
                <w:sz w:val="24"/>
                <w:szCs w:val="24"/>
                <w:lang w:eastAsia="zh-CN"/>
              </w:rPr>
            </w:pPr>
            <w:r>
              <w:rPr>
                <w:rFonts w:ascii="宋体" w:hAnsi="宋体" w:hint="eastAsia"/>
                <w:b/>
                <w:sz w:val="24"/>
                <w:szCs w:val="24"/>
                <w:lang w:val="sv-SE" w:eastAsia="zh-CN"/>
              </w:rPr>
              <w:t>函数原型</w:t>
            </w:r>
          </w:p>
        </w:tc>
      </w:tr>
      <w:tr w:rsidR="00000000">
        <w:trPr>
          <w:trHeight w:val="443"/>
          <w:jc w:val="center"/>
        </w:trPr>
        <w:tc>
          <w:tcPr>
            <w:tcW w:w="10081" w:type="dxa"/>
            <w:gridSpan w:val="2"/>
            <w:tcBorders>
              <w:bottom w:val="single" w:sz="4" w:space="0" w:color="auto"/>
            </w:tcBorders>
          </w:tcPr>
          <w:p w:rsidR="00000000" w:rsidRDefault="00684750">
            <w:pPr>
              <w:rPr>
                <w:rFonts w:hint="eastAsia"/>
                <w:szCs w:val="21"/>
                <w:lang w:eastAsia="zh-CN"/>
              </w:rPr>
            </w:pPr>
            <w:r>
              <w:rPr>
                <w:rFonts w:ascii="Cambria" w:hAnsi="Cambria" w:hint="eastAsia"/>
                <w:szCs w:val="16"/>
                <w:lang w:val="en-US" w:eastAsia="zh-CN"/>
              </w:rPr>
              <w:t>cp_state_t</w:t>
            </w:r>
            <w:r>
              <w:rPr>
                <w:rFonts w:ascii="Cambria" w:hAnsi="Cambria"/>
                <w:szCs w:val="16"/>
                <w:lang w:val="en-GB" w:eastAsia="zh-CN"/>
              </w:rPr>
              <w:t xml:space="preserve"> </w:t>
            </w:r>
            <w:r>
              <w:rPr>
                <w:rFonts w:cs="Arial"/>
                <w:szCs w:val="21"/>
                <w:lang w:eastAsia="zh-CN"/>
              </w:rPr>
              <w:t>APP_CP_Ge</w:t>
            </w:r>
            <w:r>
              <w:rPr>
                <w:rFonts w:cs="Arial" w:hint="eastAsia"/>
                <w:szCs w:val="21"/>
                <w:lang w:val="en-US" w:eastAsia="zh-CN"/>
              </w:rPr>
              <w:t>t</w:t>
            </w:r>
            <w:r>
              <w:rPr>
                <w:rFonts w:cs="Arial"/>
                <w:szCs w:val="21"/>
                <w:lang w:eastAsia="zh-CN"/>
              </w:rPr>
              <w:t>CurrentStatus</w:t>
            </w:r>
            <w:r>
              <w:rPr>
                <w:rFonts w:ascii="Cambria" w:hAnsi="Cambria"/>
                <w:szCs w:val="16"/>
                <w:lang w:val="en-GB" w:eastAsia="zh-CN"/>
              </w:rPr>
              <w:t xml:space="preserve"> (void)</w:t>
            </w:r>
          </w:p>
        </w:tc>
      </w:tr>
      <w:tr w:rsidR="00000000">
        <w:trPr>
          <w:jc w:val="center"/>
        </w:trPr>
        <w:tc>
          <w:tcPr>
            <w:tcW w:w="2660" w:type="dxa"/>
            <w:tcBorders>
              <w:right w:val="single" w:sz="4" w:space="0" w:color="auto"/>
            </w:tcBorders>
            <w:shd w:val="clear" w:color="auto" w:fill="95B3D7"/>
          </w:tcPr>
          <w:p w:rsidR="00000000" w:rsidRDefault="00684750">
            <w:pPr>
              <w:pStyle w:val="a0"/>
              <w:rPr>
                <w:rFonts w:ascii="宋体" w:hAnsi="宋体" w:hint="eastAsia"/>
                <w:b/>
                <w:sz w:val="24"/>
                <w:szCs w:val="24"/>
                <w:lang w:val="sv-SE" w:eastAsia="zh-CN"/>
              </w:rPr>
            </w:pPr>
            <w:r>
              <w:rPr>
                <w:rFonts w:ascii="宋体" w:hAnsi="宋体" w:hint="eastAsia"/>
                <w:b/>
                <w:sz w:val="24"/>
                <w:szCs w:val="24"/>
                <w:lang w:val="sv-SE" w:eastAsia="zh-CN"/>
              </w:rPr>
              <w:t>形参</w:t>
            </w:r>
          </w:p>
        </w:tc>
        <w:tc>
          <w:tcPr>
            <w:tcW w:w="7421" w:type="dxa"/>
            <w:tcBorders>
              <w:left w:val="single" w:sz="4" w:space="0" w:color="auto"/>
            </w:tcBorders>
            <w:shd w:val="clear" w:color="auto" w:fill="95B3D7"/>
          </w:tcPr>
          <w:p w:rsidR="00000000" w:rsidRDefault="00684750">
            <w:pPr>
              <w:pStyle w:val="a0"/>
              <w:rPr>
                <w:rFonts w:ascii="宋体" w:hAnsi="宋体" w:hint="eastAsia"/>
                <w:b/>
                <w:sz w:val="24"/>
                <w:szCs w:val="24"/>
                <w:lang w:val="sv-SE" w:eastAsia="zh-CN"/>
              </w:rPr>
            </w:pPr>
            <w:r>
              <w:rPr>
                <w:rFonts w:ascii="宋体" w:hAnsi="宋体" w:hint="eastAsia"/>
                <w:b/>
                <w:sz w:val="24"/>
                <w:szCs w:val="24"/>
                <w:lang w:val="sv-SE" w:eastAsia="zh-CN"/>
              </w:rPr>
              <w:t>描述</w:t>
            </w:r>
          </w:p>
        </w:tc>
      </w:tr>
      <w:tr w:rsidR="00000000">
        <w:trPr>
          <w:jc w:val="center"/>
        </w:trPr>
        <w:tc>
          <w:tcPr>
            <w:tcW w:w="2660" w:type="dxa"/>
            <w:tcBorders>
              <w:bottom w:val="single" w:sz="4" w:space="0" w:color="auto"/>
            </w:tcBorders>
          </w:tcPr>
          <w:p w:rsidR="00000000" w:rsidRDefault="00684750">
            <w:pPr>
              <w:rPr>
                <w:rFonts w:hint="eastAsia"/>
                <w:szCs w:val="21"/>
                <w:lang w:eastAsia="zh-CN"/>
              </w:rPr>
            </w:pPr>
            <w:r>
              <w:rPr>
                <w:rFonts w:ascii="Cambria" w:hAnsi="Cambria"/>
                <w:szCs w:val="16"/>
                <w:lang w:val="en-GB" w:eastAsia="zh-CN"/>
              </w:rPr>
              <w:t>void</w:t>
            </w:r>
          </w:p>
        </w:tc>
        <w:tc>
          <w:tcPr>
            <w:tcW w:w="7421" w:type="dxa"/>
            <w:tcBorders>
              <w:bottom w:val="single" w:sz="4" w:space="0" w:color="auto"/>
            </w:tcBorders>
          </w:tcPr>
          <w:p w:rsidR="00000000" w:rsidRDefault="00684750">
            <w:pPr>
              <w:rPr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无</w:t>
            </w:r>
          </w:p>
        </w:tc>
      </w:tr>
      <w:tr w:rsidR="00000000">
        <w:trPr>
          <w:jc w:val="center"/>
        </w:trPr>
        <w:tc>
          <w:tcPr>
            <w:tcW w:w="2660" w:type="dxa"/>
            <w:tcBorders>
              <w:right w:val="single" w:sz="4" w:space="0" w:color="auto"/>
            </w:tcBorders>
            <w:shd w:val="clear" w:color="auto" w:fill="95B3D7"/>
          </w:tcPr>
          <w:p w:rsidR="00000000" w:rsidRDefault="00684750">
            <w:pPr>
              <w:pStyle w:val="a0"/>
              <w:rPr>
                <w:rFonts w:ascii="宋体" w:hAnsi="宋体" w:hint="eastAsia"/>
                <w:b/>
                <w:sz w:val="24"/>
                <w:szCs w:val="24"/>
                <w:lang w:val="sv-SE" w:eastAsia="zh-CN"/>
              </w:rPr>
            </w:pPr>
            <w:r>
              <w:rPr>
                <w:rFonts w:ascii="宋体" w:hAnsi="宋体" w:hint="eastAsia"/>
                <w:b/>
                <w:sz w:val="24"/>
                <w:szCs w:val="24"/>
                <w:lang w:val="sv-SE" w:eastAsia="zh-CN"/>
              </w:rPr>
              <w:t>返回值</w:t>
            </w:r>
          </w:p>
        </w:tc>
        <w:tc>
          <w:tcPr>
            <w:tcW w:w="7421" w:type="dxa"/>
            <w:tcBorders>
              <w:left w:val="single" w:sz="4" w:space="0" w:color="auto"/>
            </w:tcBorders>
            <w:shd w:val="clear" w:color="auto" w:fill="95B3D7"/>
          </w:tcPr>
          <w:p w:rsidR="00000000" w:rsidRDefault="00684750">
            <w:pPr>
              <w:pStyle w:val="a0"/>
              <w:rPr>
                <w:rFonts w:ascii="宋体" w:hAnsi="宋体" w:hint="eastAsia"/>
                <w:b/>
                <w:sz w:val="24"/>
                <w:szCs w:val="24"/>
                <w:lang w:val="sv-SE" w:eastAsia="zh-CN"/>
              </w:rPr>
            </w:pPr>
            <w:r>
              <w:rPr>
                <w:rFonts w:ascii="宋体" w:hAnsi="宋体" w:hint="eastAsia"/>
                <w:b/>
                <w:sz w:val="24"/>
                <w:szCs w:val="24"/>
                <w:lang w:val="sv-SE" w:eastAsia="zh-CN"/>
              </w:rPr>
              <w:t>描述</w:t>
            </w:r>
          </w:p>
        </w:tc>
      </w:tr>
      <w:tr w:rsidR="00000000">
        <w:trPr>
          <w:jc w:val="center"/>
        </w:trPr>
        <w:tc>
          <w:tcPr>
            <w:tcW w:w="2660" w:type="dxa"/>
            <w:tcBorders>
              <w:bottom w:val="single" w:sz="4" w:space="0" w:color="auto"/>
            </w:tcBorders>
          </w:tcPr>
          <w:p w:rsidR="00000000" w:rsidRDefault="00684750">
            <w:pPr>
              <w:rPr>
                <w:rFonts w:hint="eastAsia"/>
                <w:szCs w:val="21"/>
                <w:lang w:val="en-US" w:eastAsia="zh-CN"/>
              </w:rPr>
            </w:pPr>
            <w:r>
              <w:rPr>
                <w:rFonts w:ascii="Cambria" w:hAnsi="Cambria" w:hint="eastAsia"/>
                <w:szCs w:val="16"/>
                <w:lang w:val="en-US" w:eastAsia="zh-CN"/>
              </w:rPr>
              <w:t>st_cp_state_machine.current_active</w:t>
            </w:r>
          </w:p>
        </w:tc>
        <w:tc>
          <w:tcPr>
            <w:tcW w:w="7421" w:type="dxa"/>
            <w:tcBorders>
              <w:bottom w:val="single" w:sz="4" w:space="0" w:color="auto"/>
            </w:tcBorders>
          </w:tcPr>
          <w:p w:rsidR="00000000" w:rsidRDefault="00684750">
            <w:pPr>
              <w:rPr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CP</w:t>
            </w:r>
            <w:r>
              <w:rPr>
                <w:rFonts w:hint="eastAsia"/>
                <w:szCs w:val="21"/>
                <w:lang w:val="en-US" w:eastAsia="zh-CN"/>
              </w:rPr>
              <w:t>当前状态</w:t>
            </w:r>
          </w:p>
        </w:tc>
      </w:tr>
      <w:tr w:rsidR="00000000">
        <w:trPr>
          <w:jc w:val="center"/>
        </w:trPr>
        <w:tc>
          <w:tcPr>
            <w:tcW w:w="10081" w:type="dxa"/>
            <w:gridSpan w:val="2"/>
            <w:shd w:val="clear" w:color="auto" w:fill="95B3D7"/>
          </w:tcPr>
          <w:p w:rsidR="00000000" w:rsidRDefault="00684750">
            <w:pPr>
              <w:pStyle w:val="a0"/>
              <w:rPr>
                <w:rFonts w:cs="Arial" w:hint="eastAsia"/>
                <w:b/>
                <w:sz w:val="24"/>
                <w:szCs w:val="24"/>
                <w:lang w:eastAsia="zh-CN"/>
              </w:rPr>
            </w:pPr>
            <w:r>
              <w:rPr>
                <w:rFonts w:ascii="宋体" w:hAnsi="宋体" w:hint="eastAsia"/>
                <w:b/>
                <w:sz w:val="24"/>
                <w:szCs w:val="24"/>
                <w:lang w:val="sv-SE" w:eastAsia="zh-CN"/>
              </w:rPr>
              <w:t>功能描述</w:t>
            </w:r>
          </w:p>
        </w:tc>
      </w:tr>
      <w:tr w:rsidR="00000000">
        <w:trPr>
          <w:jc w:val="center"/>
        </w:trPr>
        <w:tc>
          <w:tcPr>
            <w:tcW w:w="10081" w:type="dxa"/>
            <w:gridSpan w:val="2"/>
            <w:tcBorders>
              <w:bottom w:val="single" w:sz="4" w:space="0" w:color="auto"/>
            </w:tcBorders>
          </w:tcPr>
          <w:p w:rsidR="00000000" w:rsidRDefault="00684750">
            <w:pPr>
              <w:rPr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获取</w:t>
            </w:r>
            <w:r>
              <w:rPr>
                <w:rFonts w:hint="eastAsia"/>
                <w:szCs w:val="21"/>
                <w:lang w:val="en-US" w:eastAsia="zh-CN"/>
              </w:rPr>
              <w:t>C</w:t>
            </w:r>
            <w:r>
              <w:rPr>
                <w:szCs w:val="21"/>
                <w:lang w:val="en-US" w:eastAsia="zh-CN"/>
              </w:rPr>
              <w:t>P</w:t>
            </w:r>
            <w:r>
              <w:rPr>
                <w:rFonts w:hint="eastAsia"/>
                <w:szCs w:val="21"/>
                <w:lang w:val="en-US" w:eastAsia="zh-CN"/>
              </w:rPr>
              <w:t>当前状态</w:t>
            </w:r>
          </w:p>
        </w:tc>
      </w:tr>
      <w:tr w:rsidR="00000000">
        <w:trPr>
          <w:jc w:val="center"/>
        </w:trPr>
        <w:tc>
          <w:tcPr>
            <w:tcW w:w="10081" w:type="dxa"/>
            <w:gridSpan w:val="2"/>
            <w:shd w:val="clear" w:color="auto" w:fill="95B3D7"/>
          </w:tcPr>
          <w:p w:rsidR="00000000" w:rsidRDefault="00684750">
            <w:pPr>
              <w:pStyle w:val="a0"/>
              <w:rPr>
                <w:rFonts w:cs="Arial" w:hint="eastAsia"/>
                <w:b/>
                <w:sz w:val="24"/>
                <w:szCs w:val="24"/>
                <w:lang w:eastAsia="zh-CN"/>
              </w:rPr>
            </w:pPr>
            <w:r>
              <w:rPr>
                <w:rFonts w:ascii="宋体" w:hAnsi="宋体" w:hint="eastAsia"/>
                <w:b/>
                <w:sz w:val="24"/>
                <w:szCs w:val="24"/>
                <w:lang w:val="sv-SE" w:eastAsia="zh-CN"/>
              </w:rPr>
              <w:t>特性和限制条件</w:t>
            </w:r>
          </w:p>
        </w:tc>
      </w:tr>
      <w:tr w:rsidR="00000000">
        <w:trPr>
          <w:jc w:val="center"/>
        </w:trPr>
        <w:tc>
          <w:tcPr>
            <w:tcW w:w="10081" w:type="dxa"/>
            <w:gridSpan w:val="2"/>
            <w:tcBorders>
              <w:bottom w:val="single" w:sz="4" w:space="0" w:color="auto"/>
            </w:tcBorders>
          </w:tcPr>
          <w:p w:rsidR="00000000" w:rsidRDefault="00684750">
            <w:pPr>
              <w:rPr>
                <w:rFonts w:cs="Arial"/>
                <w:szCs w:val="21"/>
                <w:lang w:val="en-US" w:eastAsia="zh-CN"/>
              </w:rPr>
            </w:pPr>
            <w:r>
              <w:rPr>
                <w:rFonts w:cs="Arial" w:hint="eastAsia"/>
                <w:szCs w:val="21"/>
                <w:lang w:val="en-US" w:eastAsia="zh-CN"/>
              </w:rPr>
              <w:t>无</w:t>
            </w:r>
          </w:p>
        </w:tc>
      </w:tr>
      <w:tr w:rsidR="00000000">
        <w:trPr>
          <w:jc w:val="center"/>
        </w:trPr>
        <w:tc>
          <w:tcPr>
            <w:tcW w:w="10081" w:type="dxa"/>
            <w:gridSpan w:val="2"/>
            <w:shd w:val="clear" w:color="auto" w:fill="95B3D7"/>
          </w:tcPr>
          <w:p w:rsidR="00000000" w:rsidRDefault="00684750">
            <w:pPr>
              <w:pStyle w:val="a0"/>
              <w:rPr>
                <w:rFonts w:cs="Arial" w:hint="eastAsia"/>
                <w:b/>
                <w:sz w:val="24"/>
                <w:szCs w:val="24"/>
                <w:lang w:eastAsia="zh-CN"/>
              </w:rPr>
            </w:pPr>
            <w:r>
              <w:rPr>
                <w:rFonts w:ascii="宋体" w:hAnsi="宋体" w:hint="eastAsia"/>
                <w:b/>
                <w:sz w:val="24"/>
                <w:szCs w:val="24"/>
                <w:lang w:val="sv-SE" w:eastAsia="zh-CN"/>
              </w:rPr>
              <w:t>预期被调用环境</w:t>
            </w:r>
          </w:p>
        </w:tc>
      </w:tr>
      <w:tr w:rsidR="00000000">
        <w:trPr>
          <w:jc w:val="center"/>
        </w:trPr>
        <w:tc>
          <w:tcPr>
            <w:tcW w:w="10081" w:type="dxa"/>
            <w:gridSpan w:val="2"/>
            <w:tcBorders>
              <w:bottom w:val="single" w:sz="4" w:space="0" w:color="auto"/>
            </w:tcBorders>
          </w:tcPr>
          <w:p w:rsidR="00000000" w:rsidRDefault="00684750">
            <w:pPr>
              <w:rPr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被</w:t>
            </w:r>
            <w:r>
              <w:rPr>
                <w:szCs w:val="21"/>
                <w:lang w:val="en-US" w:eastAsia="zh-CN"/>
              </w:rPr>
              <w:t>Selfcheck.c</w:t>
            </w:r>
            <w:r>
              <w:rPr>
                <w:rFonts w:hint="eastAsia"/>
                <w:szCs w:val="21"/>
                <w:lang w:val="en-US" w:eastAsia="zh-CN"/>
              </w:rPr>
              <w:t>、</w:t>
            </w:r>
            <w:r>
              <w:rPr>
                <w:rFonts w:hint="eastAsia"/>
                <w:szCs w:val="21"/>
                <w:lang w:val="en-US" w:eastAsia="zh-CN"/>
              </w:rPr>
              <w:t>charging.</w:t>
            </w:r>
            <w:r>
              <w:rPr>
                <w:szCs w:val="21"/>
                <w:lang w:val="en-US" w:eastAsia="zh-CN"/>
              </w:rPr>
              <w:t>c</w:t>
            </w:r>
            <w:r>
              <w:rPr>
                <w:rFonts w:hint="eastAsia"/>
                <w:szCs w:val="21"/>
                <w:lang w:val="en-US" w:eastAsia="zh-CN"/>
              </w:rPr>
              <w:t>调用</w:t>
            </w:r>
          </w:p>
        </w:tc>
      </w:tr>
      <w:tr w:rsidR="00000000">
        <w:trPr>
          <w:jc w:val="center"/>
        </w:trPr>
        <w:tc>
          <w:tcPr>
            <w:tcW w:w="10081" w:type="dxa"/>
            <w:gridSpan w:val="2"/>
            <w:shd w:val="clear" w:color="auto" w:fill="95B3D7"/>
          </w:tcPr>
          <w:p w:rsidR="00000000" w:rsidRDefault="00684750">
            <w:pPr>
              <w:pStyle w:val="a0"/>
              <w:rPr>
                <w:rFonts w:cs="Arial" w:hint="eastAsia"/>
                <w:b/>
                <w:sz w:val="24"/>
                <w:szCs w:val="24"/>
                <w:lang w:eastAsia="zh-CN"/>
              </w:rPr>
            </w:pPr>
            <w:r>
              <w:rPr>
                <w:rFonts w:ascii="宋体" w:hAnsi="宋体" w:hint="eastAsia"/>
                <w:b/>
                <w:sz w:val="24"/>
                <w:szCs w:val="24"/>
                <w:lang w:val="sv-SE" w:eastAsia="zh-CN"/>
              </w:rPr>
              <w:t>备注</w:t>
            </w:r>
          </w:p>
        </w:tc>
      </w:tr>
      <w:tr w:rsidR="00000000">
        <w:trPr>
          <w:jc w:val="center"/>
        </w:trPr>
        <w:tc>
          <w:tcPr>
            <w:tcW w:w="10081" w:type="dxa"/>
            <w:gridSpan w:val="2"/>
          </w:tcPr>
          <w:p w:rsidR="00000000" w:rsidRDefault="00684750">
            <w:pPr>
              <w:rPr>
                <w:rFonts w:hint="eastAsia"/>
                <w:i/>
                <w:szCs w:val="16"/>
                <w:lang w:val="en-US" w:eastAsia="zh-CN"/>
              </w:rPr>
            </w:pPr>
          </w:p>
        </w:tc>
      </w:tr>
    </w:tbl>
    <w:p w:rsidR="00000000" w:rsidRDefault="00684750">
      <w:pPr>
        <w:pStyle w:val="4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rPr>
          <w:rFonts w:hint="eastAsia"/>
          <w:lang w:eastAsia="zh-CN"/>
        </w:rPr>
      </w:pPr>
      <w:r>
        <w:rPr>
          <w:rFonts w:hint="eastAsia"/>
        </w:rPr>
        <w:t>输入项</w:t>
      </w:r>
    </w:p>
    <w:p w:rsidR="00000000" w:rsidRDefault="00684750">
      <w:pPr>
        <w:pStyle w:val="a0"/>
        <w:rPr>
          <w:rFonts w:hint="eastAsia"/>
          <w:lang w:eastAsia="zh-CN"/>
        </w:rPr>
      </w:pPr>
    </w:p>
    <w:p w:rsidR="00000000" w:rsidRDefault="00684750">
      <w:pPr>
        <w:pStyle w:val="HR"/>
        <w:ind w:firstLineChars="0" w:firstLine="0"/>
        <w:rPr>
          <w:rFonts w:hint="eastAsia"/>
          <w:szCs w:val="16"/>
        </w:rPr>
      </w:pPr>
      <w:r>
        <w:t>N/A</w:t>
      </w:r>
    </w:p>
    <w:p w:rsidR="00000000" w:rsidRDefault="00684750">
      <w:pPr>
        <w:pStyle w:val="4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rPr>
          <w:rFonts w:hint="eastAsia"/>
          <w:lang w:eastAsia="zh-CN"/>
        </w:rPr>
      </w:pPr>
      <w:r>
        <w:rPr>
          <w:rFonts w:hint="eastAsia"/>
        </w:rPr>
        <w:t>输出项</w:t>
      </w:r>
    </w:p>
    <w:p w:rsidR="00000000" w:rsidRDefault="00684750">
      <w:pPr>
        <w:pStyle w:val="a0"/>
        <w:rPr>
          <w:rFonts w:hint="eastAsia"/>
          <w:lang w:eastAsia="zh-CN"/>
        </w:rPr>
      </w:pPr>
    </w:p>
    <w:p w:rsidR="00000000" w:rsidRDefault="00684750">
      <w:pPr>
        <w:pStyle w:val="HR"/>
        <w:ind w:firstLineChars="0" w:firstLine="0"/>
      </w:pPr>
      <w:r>
        <w:rPr>
          <w:rFonts w:ascii="Cambria" w:hAnsi="Cambria" w:hint="eastAsia"/>
          <w:szCs w:val="16"/>
        </w:rPr>
        <w:t>st_cp_state_machine.current_active</w:t>
      </w:r>
    </w:p>
    <w:p w:rsidR="00000000" w:rsidRDefault="00684750">
      <w:pPr>
        <w:pStyle w:val="4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rPr>
          <w:rFonts w:hint="eastAsia"/>
          <w:lang w:eastAsia="zh-CN"/>
        </w:rPr>
      </w:pPr>
      <w:r>
        <w:rPr>
          <w:rFonts w:hint="eastAsia"/>
        </w:rPr>
        <w:t>流程</w:t>
      </w:r>
      <w:r>
        <w:rPr>
          <w:rFonts w:hint="eastAsia"/>
          <w:lang w:eastAsia="zh-CN"/>
        </w:rPr>
        <w:t>图</w:t>
      </w:r>
    </w:p>
    <w:p w:rsidR="00000000" w:rsidRDefault="00684750">
      <w:pPr>
        <w:pStyle w:val="HR"/>
        <w:ind w:firstLineChars="0" w:firstLine="0"/>
      </w:pPr>
      <w:r>
        <w:t>N/A</w:t>
      </w:r>
    </w:p>
    <w:p w:rsidR="00000000" w:rsidRDefault="00684750">
      <w:pPr>
        <w:pStyle w:val="4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rPr>
          <w:rFonts w:hint="eastAsia"/>
        </w:rPr>
      </w:pPr>
      <w:r>
        <w:rPr>
          <w:rFonts w:hint="eastAsia"/>
        </w:rPr>
        <w:t>分支条件表</w:t>
      </w:r>
    </w:p>
    <w:p w:rsidR="00000000" w:rsidRDefault="00684750">
      <w:pPr>
        <w:rPr>
          <w:rFonts w:hint="eastAsia"/>
          <w:szCs w:val="21"/>
          <w:lang w:eastAsia="zh-CN"/>
        </w:rPr>
      </w:pPr>
      <w:r>
        <w:rPr>
          <w:rFonts w:hint="eastAsia"/>
          <w:szCs w:val="21"/>
        </w:rPr>
        <w:t>N/A</w:t>
      </w:r>
    </w:p>
    <w:p w:rsidR="00000000" w:rsidRDefault="00684750">
      <w:pPr>
        <w:pStyle w:val="4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rPr>
          <w:lang w:eastAsia="zh-CN"/>
        </w:rPr>
      </w:pPr>
      <w:r>
        <w:rPr>
          <w:rFonts w:hint="eastAsia"/>
        </w:rPr>
        <w:t>算法</w:t>
      </w:r>
    </w:p>
    <w:p w:rsidR="00000000" w:rsidRDefault="00684750">
      <w:pPr>
        <w:rPr>
          <w:rFonts w:hint="eastAsia"/>
          <w:szCs w:val="21"/>
          <w:lang w:eastAsia="zh-CN"/>
        </w:rPr>
      </w:pPr>
      <w:r>
        <w:rPr>
          <w:rFonts w:hint="eastAsia"/>
          <w:szCs w:val="21"/>
        </w:rPr>
        <w:t>N/A</w:t>
      </w:r>
    </w:p>
    <w:p w:rsidR="00000000" w:rsidRDefault="00684750">
      <w:pPr>
        <w:rPr>
          <w:lang w:val="en-US" w:eastAsia="zh-CN"/>
        </w:rPr>
      </w:pPr>
    </w:p>
    <w:p w:rsidR="00000000" w:rsidRDefault="00684750">
      <w:pPr>
        <w:rPr>
          <w:lang w:val="en-US" w:eastAsia="zh-CN"/>
        </w:rPr>
      </w:pPr>
    </w:p>
    <w:p w:rsidR="00000000" w:rsidRDefault="00684750">
      <w:pPr>
        <w:pStyle w:val="3"/>
        <w:tabs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ind w:left="480" w:hangingChars="200" w:hanging="480"/>
        <w:rPr>
          <w:lang w:val="sv-SE" w:eastAsia="zh-CN"/>
        </w:rPr>
      </w:pPr>
      <w:bookmarkStart w:id="99" w:name="_Toc4718"/>
      <w:r>
        <w:rPr>
          <w:rFonts w:cs="Arial" w:hint="eastAsia"/>
          <w:szCs w:val="21"/>
          <w:lang w:val="en-US" w:eastAsia="zh-CN"/>
        </w:rPr>
        <w:t>cp_voltage_state_t</w:t>
      </w:r>
      <w:r>
        <w:rPr>
          <w:rFonts w:hint="eastAsia"/>
          <w:lang w:val="en-US" w:eastAsia="zh-CN"/>
        </w:rPr>
        <w:t xml:space="preserve"> </w:t>
      </w:r>
      <w:r>
        <w:rPr>
          <w:rFonts w:cs="Arial"/>
          <w:szCs w:val="21"/>
          <w:lang w:eastAsia="zh-CN"/>
        </w:rPr>
        <w:t>APP_CP_DetectCPState(uint32_t voltage,uint8_t pwm_active)</w:t>
      </w:r>
      <w:bookmarkEnd w:id="99"/>
      <w:r>
        <w:rPr>
          <w:rFonts w:hint="eastAsia"/>
          <w:lang w:val="en-US" w:eastAsia="zh-CN"/>
        </w:rPr>
        <w:t xml:space="preserve"> </w:t>
      </w:r>
    </w:p>
    <w:p w:rsidR="00000000" w:rsidRDefault="00684750">
      <w:pPr>
        <w:pStyle w:val="4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rPr>
          <w:rFonts w:hint="eastAsia"/>
          <w:lang w:eastAsia="zh-CN"/>
        </w:rPr>
      </w:pPr>
      <w:r>
        <w:rPr>
          <w:rFonts w:hint="eastAsia"/>
        </w:rPr>
        <w:t>函数描述</w:t>
      </w:r>
    </w:p>
    <w:p w:rsidR="00000000" w:rsidRDefault="00684750">
      <w:pPr>
        <w:pStyle w:val="a0"/>
        <w:rPr>
          <w:rFonts w:hint="eastAsia"/>
          <w:lang w:val="en-US" w:eastAsia="zh-CN"/>
        </w:rPr>
      </w:pP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60"/>
        <w:gridCol w:w="7421"/>
      </w:tblGrid>
      <w:tr w:rsidR="00000000">
        <w:trPr>
          <w:jc w:val="center"/>
        </w:trPr>
        <w:tc>
          <w:tcPr>
            <w:tcW w:w="10081" w:type="dxa"/>
            <w:gridSpan w:val="2"/>
            <w:shd w:val="clear" w:color="auto" w:fill="95B3D7"/>
          </w:tcPr>
          <w:p w:rsidR="00000000" w:rsidRDefault="00684750">
            <w:pPr>
              <w:pStyle w:val="a0"/>
              <w:rPr>
                <w:rFonts w:hint="eastAsia"/>
                <w:b/>
                <w:i/>
                <w:sz w:val="24"/>
                <w:szCs w:val="24"/>
                <w:lang w:eastAsia="zh-CN"/>
              </w:rPr>
            </w:pPr>
            <w:r>
              <w:rPr>
                <w:rFonts w:ascii="宋体" w:hAnsi="宋体" w:hint="eastAsia"/>
                <w:b/>
                <w:sz w:val="24"/>
                <w:szCs w:val="24"/>
                <w:lang w:val="sv-SE" w:eastAsia="zh-CN"/>
              </w:rPr>
              <w:t>函数原型</w:t>
            </w:r>
          </w:p>
        </w:tc>
      </w:tr>
      <w:tr w:rsidR="00000000">
        <w:trPr>
          <w:trHeight w:val="443"/>
          <w:jc w:val="center"/>
        </w:trPr>
        <w:tc>
          <w:tcPr>
            <w:tcW w:w="10081" w:type="dxa"/>
            <w:gridSpan w:val="2"/>
            <w:tcBorders>
              <w:bottom w:val="single" w:sz="4" w:space="0" w:color="auto"/>
            </w:tcBorders>
          </w:tcPr>
          <w:p w:rsidR="00000000" w:rsidRDefault="00684750">
            <w:pPr>
              <w:rPr>
                <w:rFonts w:hint="eastAsia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val="en-US" w:eastAsia="zh-CN"/>
              </w:rPr>
              <w:t>cp_voltage_state_t</w:t>
            </w:r>
            <w:r>
              <w:rPr>
                <w:rFonts w:ascii="Cambria" w:hAnsi="Cambria"/>
                <w:szCs w:val="16"/>
                <w:lang w:val="en-GB" w:eastAsia="zh-CN"/>
              </w:rPr>
              <w:t xml:space="preserve"> </w:t>
            </w:r>
            <w:r>
              <w:rPr>
                <w:rFonts w:ascii="Cambria" w:hAnsi="Cambria" w:hint="eastAsia"/>
                <w:szCs w:val="16"/>
                <w:lang w:val="en-US" w:eastAsia="zh-CN"/>
              </w:rPr>
              <w:t xml:space="preserve"> </w:t>
            </w:r>
            <w:r>
              <w:rPr>
                <w:rFonts w:cs="Arial"/>
                <w:szCs w:val="21"/>
                <w:lang w:eastAsia="zh-CN"/>
              </w:rPr>
              <w:t>APP_CP_DetectCPState(uint32_t voltage,uint8_t pwm_active)</w:t>
            </w:r>
          </w:p>
        </w:tc>
      </w:tr>
      <w:tr w:rsidR="00000000">
        <w:trPr>
          <w:jc w:val="center"/>
        </w:trPr>
        <w:tc>
          <w:tcPr>
            <w:tcW w:w="2660" w:type="dxa"/>
            <w:tcBorders>
              <w:right w:val="single" w:sz="4" w:space="0" w:color="auto"/>
            </w:tcBorders>
            <w:shd w:val="clear" w:color="auto" w:fill="95B3D7"/>
          </w:tcPr>
          <w:p w:rsidR="00000000" w:rsidRDefault="00684750">
            <w:pPr>
              <w:pStyle w:val="a0"/>
              <w:rPr>
                <w:rFonts w:ascii="宋体" w:hAnsi="宋体" w:hint="eastAsia"/>
                <w:b/>
                <w:sz w:val="24"/>
                <w:szCs w:val="24"/>
                <w:lang w:val="sv-SE" w:eastAsia="zh-CN"/>
              </w:rPr>
            </w:pPr>
            <w:r>
              <w:rPr>
                <w:rFonts w:ascii="宋体" w:hAnsi="宋体" w:hint="eastAsia"/>
                <w:b/>
                <w:sz w:val="24"/>
                <w:szCs w:val="24"/>
                <w:lang w:val="sv-SE" w:eastAsia="zh-CN"/>
              </w:rPr>
              <w:t>形参</w:t>
            </w:r>
          </w:p>
        </w:tc>
        <w:tc>
          <w:tcPr>
            <w:tcW w:w="7421" w:type="dxa"/>
            <w:tcBorders>
              <w:left w:val="single" w:sz="4" w:space="0" w:color="auto"/>
            </w:tcBorders>
            <w:shd w:val="clear" w:color="auto" w:fill="95B3D7"/>
          </w:tcPr>
          <w:p w:rsidR="00000000" w:rsidRDefault="00684750">
            <w:pPr>
              <w:pStyle w:val="a0"/>
              <w:rPr>
                <w:rFonts w:ascii="宋体" w:hAnsi="宋体" w:hint="eastAsia"/>
                <w:b/>
                <w:sz w:val="24"/>
                <w:szCs w:val="24"/>
                <w:lang w:val="sv-SE" w:eastAsia="zh-CN"/>
              </w:rPr>
            </w:pPr>
            <w:r>
              <w:rPr>
                <w:rFonts w:ascii="宋体" w:hAnsi="宋体" w:hint="eastAsia"/>
                <w:b/>
                <w:sz w:val="24"/>
                <w:szCs w:val="24"/>
                <w:lang w:val="sv-SE" w:eastAsia="zh-CN"/>
              </w:rPr>
              <w:t>描述</w:t>
            </w:r>
          </w:p>
        </w:tc>
      </w:tr>
      <w:tr w:rsidR="00000000">
        <w:trPr>
          <w:jc w:val="center"/>
        </w:trPr>
        <w:tc>
          <w:tcPr>
            <w:tcW w:w="2660" w:type="dxa"/>
            <w:tcBorders>
              <w:bottom w:val="single" w:sz="4" w:space="0" w:color="auto"/>
            </w:tcBorders>
          </w:tcPr>
          <w:p w:rsidR="00000000" w:rsidRDefault="00684750">
            <w:pPr>
              <w:rPr>
                <w:rFonts w:hint="eastAsia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uint32_t voltage, uint8_t pwm_active</w:t>
            </w:r>
          </w:p>
        </w:tc>
        <w:tc>
          <w:tcPr>
            <w:tcW w:w="7421" w:type="dxa"/>
            <w:tcBorders>
              <w:bottom w:val="single" w:sz="4" w:space="0" w:color="auto"/>
            </w:tcBorders>
          </w:tcPr>
          <w:p w:rsidR="00000000" w:rsidRDefault="00684750">
            <w:pPr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C</w:t>
            </w:r>
            <w:r>
              <w:rPr>
                <w:szCs w:val="21"/>
                <w:lang w:val="en-US" w:eastAsia="zh-CN"/>
              </w:rPr>
              <w:t>P</w:t>
            </w:r>
            <w:r>
              <w:rPr>
                <w:rFonts w:hint="eastAsia"/>
                <w:szCs w:val="21"/>
                <w:lang w:val="en-US" w:eastAsia="zh-CN"/>
              </w:rPr>
              <w:t>电压，</w:t>
            </w:r>
            <w:r>
              <w:rPr>
                <w:rFonts w:hint="eastAsia"/>
                <w:szCs w:val="21"/>
                <w:lang w:val="en-US" w:eastAsia="zh-CN"/>
              </w:rPr>
              <w:t>C</w:t>
            </w:r>
            <w:r>
              <w:rPr>
                <w:szCs w:val="21"/>
                <w:lang w:val="en-US" w:eastAsia="zh-CN"/>
              </w:rPr>
              <w:t>P</w:t>
            </w:r>
            <w:r>
              <w:rPr>
                <w:rFonts w:hint="eastAsia"/>
                <w:szCs w:val="21"/>
                <w:lang w:val="en-US" w:eastAsia="zh-CN"/>
              </w:rPr>
              <w:t>占空比状态</w:t>
            </w:r>
          </w:p>
        </w:tc>
      </w:tr>
      <w:tr w:rsidR="00000000">
        <w:trPr>
          <w:jc w:val="center"/>
        </w:trPr>
        <w:tc>
          <w:tcPr>
            <w:tcW w:w="2660" w:type="dxa"/>
            <w:tcBorders>
              <w:right w:val="single" w:sz="4" w:space="0" w:color="auto"/>
            </w:tcBorders>
            <w:shd w:val="clear" w:color="auto" w:fill="95B3D7"/>
          </w:tcPr>
          <w:p w:rsidR="00000000" w:rsidRDefault="00684750">
            <w:pPr>
              <w:pStyle w:val="a0"/>
              <w:rPr>
                <w:rFonts w:ascii="宋体" w:hAnsi="宋体" w:hint="eastAsia"/>
                <w:b/>
                <w:sz w:val="24"/>
                <w:szCs w:val="24"/>
                <w:lang w:val="sv-SE" w:eastAsia="zh-CN"/>
              </w:rPr>
            </w:pPr>
            <w:r>
              <w:rPr>
                <w:rFonts w:ascii="宋体" w:hAnsi="宋体" w:hint="eastAsia"/>
                <w:b/>
                <w:sz w:val="24"/>
                <w:szCs w:val="24"/>
                <w:lang w:val="sv-SE" w:eastAsia="zh-CN"/>
              </w:rPr>
              <w:t>返回值</w:t>
            </w:r>
          </w:p>
        </w:tc>
        <w:tc>
          <w:tcPr>
            <w:tcW w:w="7421" w:type="dxa"/>
            <w:tcBorders>
              <w:left w:val="single" w:sz="4" w:space="0" w:color="auto"/>
            </w:tcBorders>
            <w:shd w:val="clear" w:color="auto" w:fill="95B3D7"/>
          </w:tcPr>
          <w:p w:rsidR="00000000" w:rsidRDefault="00684750">
            <w:pPr>
              <w:pStyle w:val="a0"/>
              <w:rPr>
                <w:rFonts w:ascii="宋体" w:hAnsi="宋体" w:hint="eastAsia"/>
                <w:b/>
                <w:sz w:val="24"/>
                <w:szCs w:val="24"/>
                <w:lang w:val="sv-SE" w:eastAsia="zh-CN"/>
              </w:rPr>
            </w:pPr>
            <w:r>
              <w:rPr>
                <w:rFonts w:ascii="宋体" w:hAnsi="宋体" w:hint="eastAsia"/>
                <w:b/>
                <w:sz w:val="24"/>
                <w:szCs w:val="24"/>
                <w:lang w:val="sv-SE" w:eastAsia="zh-CN"/>
              </w:rPr>
              <w:t>描</w:t>
            </w:r>
            <w:r>
              <w:rPr>
                <w:rFonts w:ascii="宋体" w:hAnsi="宋体" w:hint="eastAsia"/>
                <w:b/>
                <w:sz w:val="24"/>
                <w:szCs w:val="24"/>
                <w:lang w:val="sv-SE" w:eastAsia="zh-CN"/>
              </w:rPr>
              <w:t>述</w:t>
            </w:r>
          </w:p>
        </w:tc>
      </w:tr>
      <w:tr w:rsidR="00000000">
        <w:trPr>
          <w:jc w:val="center"/>
        </w:trPr>
        <w:tc>
          <w:tcPr>
            <w:tcW w:w="2660" w:type="dxa"/>
            <w:tcBorders>
              <w:bottom w:val="single" w:sz="4" w:space="0" w:color="auto"/>
            </w:tcBorders>
          </w:tcPr>
          <w:p w:rsidR="00000000" w:rsidRDefault="00684750">
            <w:pPr>
              <w:rPr>
                <w:rFonts w:hint="eastAsia"/>
                <w:szCs w:val="21"/>
                <w:lang w:val="en-US" w:eastAsia="zh-CN"/>
              </w:rPr>
            </w:pPr>
            <w:r>
              <w:rPr>
                <w:rFonts w:cs="Arial" w:hint="eastAsia"/>
                <w:szCs w:val="21"/>
                <w:lang w:val="en-US" w:eastAsia="zh-CN"/>
              </w:rPr>
              <w:t>0-7</w:t>
            </w:r>
          </w:p>
        </w:tc>
        <w:tc>
          <w:tcPr>
            <w:tcW w:w="7421" w:type="dxa"/>
            <w:tcBorders>
              <w:bottom w:val="single" w:sz="4" w:space="0" w:color="auto"/>
            </w:tcBorders>
          </w:tcPr>
          <w:p w:rsidR="00000000" w:rsidRDefault="00684750">
            <w:pPr>
              <w:rPr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CP</w:t>
            </w:r>
            <w:r>
              <w:rPr>
                <w:rFonts w:hint="eastAsia"/>
                <w:szCs w:val="21"/>
                <w:lang w:val="en-US" w:eastAsia="zh-CN"/>
              </w:rPr>
              <w:t>电压状态</w:t>
            </w:r>
          </w:p>
        </w:tc>
      </w:tr>
      <w:tr w:rsidR="00000000">
        <w:trPr>
          <w:jc w:val="center"/>
        </w:trPr>
        <w:tc>
          <w:tcPr>
            <w:tcW w:w="10081" w:type="dxa"/>
            <w:gridSpan w:val="2"/>
            <w:shd w:val="clear" w:color="auto" w:fill="95B3D7"/>
          </w:tcPr>
          <w:p w:rsidR="00000000" w:rsidRDefault="00684750">
            <w:pPr>
              <w:pStyle w:val="a0"/>
              <w:rPr>
                <w:rFonts w:cs="Arial" w:hint="eastAsia"/>
                <w:b/>
                <w:sz w:val="24"/>
                <w:szCs w:val="24"/>
                <w:lang w:eastAsia="zh-CN"/>
              </w:rPr>
            </w:pPr>
            <w:r>
              <w:rPr>
                <w:rFonts w:ascii="宋体" w:hAnsi="宋体" w:hint="eastAsia"/>
                <w:b/>
                <w:sz w:val="24"/>
                <w:szCs w:val="24"/>
                <w:lang w:val="sv-SE" w:eastAsia="zh-CN"/>
              </w:rPr>
              <w:t>功能描述</w:t>
            </w:r>
          </w:p>
        </w:tc>
      </w:tr>
      <w:tr w:rsidR="00000000">
        <w:trPr>
          <w:jc w:val="center"/>
        </w:trPr>
        <w:tc>
          <w:tcPr>
            <w:tcW w:w="10081" w:type="dxa"/>
            <w:gridSpan w:val="2"/>
            <w:tcBorders>
              <w:bottom w:val="single" w:sz="4" w:space="0" w:color="auto"/>
            </w:tcBorders>
          </w:tcPr>
          <w:p w:rsidR="00000000" w:rsidRDefault="00684750">
            <w:pPr>
              <w:rPr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C</w:t>
            </w:r>
            <w:r>
              <w:rPr>
                <w:szCs w:val="21"/>
                <w:lang w:val="en-US" w:eastAsia="zh-CN"/>
              </w:rPr>
              <w:t>P</w:t>
            </w:r>
            <w:r>
              <w:rPr>
                <w:rFonts w:hint="eastAsia"/>
                <w:szCs w:val="21"/>
                <w:lang w:val="en-US" w:eastAsia="zh-CN"/>
              </w:rPr>
              <w:t>状态检查函数</w:t>
            </w:r>
          </w:p>
        </w:tc>
      </w:tr>
      <w:tr w:rsidR="00000000">
        <w:trPr>
          <w:jc w:val="center"/>
        </w:trPr>
        <w:tc>
          <w:tcPr>
            <w:tcW w:w="10081" w:type="dxa"/>
            <w:gridSpan w:val="2"/>
            <w:shd w:val="clear" w:color="auto" w:fill="95B3D7"/>
          </w:tcPr>
          <w:p w:rsidR="00000000" w:rsidRDefault="00684750">
            <w:pPr>
              <w:pStyle w:val="a0"/>
              <w:rPr>
                <w:rFonts w:cs="Arial" w:hint="eastAsia"/>
                <w:b/>
                <w:sz w:val="24"/>
                <w:szCs w:val="24"/>
                <w:lang w:eastAsia="zh-CN"/>
              </w:rPr>
            </w:pPr>
            <w:r>
              <w:rPr>
                <w:rFonts w:ascii="宋体" w:hAnsi="宋体" w:hint="eastAsia"/>
                <w:b/>
                <w:sz w:val="24"/>
                <w:szCs w:val="24"/>
                <w:lang w:val="sv-SE" w:eastAsia="zh-CN"/>
              </w:rPr>
              <w:t>特性和限制条件</w:t>
            </w:r>
          </w:p>
        </w:tc>
      </w:tr>
      <w:tr w:rsidR="00000000">
        <w:trPr>
          <w:jc w:val="center"/>
        </w:trPr>
        <w:tc>
          <w:tcPr>
            <w:tcW w:w="10081" w:type="dxa"/>
            <w:gridSpan w:val="2"/>
            <w:tcBorders>
              <w:bottom w:val="single" w:sz="4" w:space="0" w:color="auto"/>
            </w:tcBorders>
          </w:tcPr>
          <w:p w:rsidR="00000000" w:rsidRDefault="00684750">
            <w:pPr>
              <w:rPr>
                <w:rFonts w:cs="Arial"/>
                <w:szCs w:val="21"/>
                <w:lang w:val="en-US" w:eastAsia="zh-CN"/>
              </w:rPr>
            </w:pPr>
            <w:r>
              <w:rPr>
                <w:rFonts w:cs="Arial" w:hint="eastAsia"/>
                <w:szCs w:val="21"/>
                <w:lang w:val="en-US" w:eastAsia="zh-CN"/>
              </w:rPr>
              <w:t>无</w:t>
            </w:r>
          </w:p>
        </w:tc>
      </w:tr>
      <w:tr w:rsidR="00000000">
        <w:trPr>
          <w:jc w:val="center"/>
        </w:trPr>
        <w:tc>
          <w:tcPr>
            <w:tcW w:w="10081" w:type="dxa"/>
            <w:gridSpan w:val="2"/>
            <w:shd w:val="clear" w:color="auto" w:fill="95B3D7"/>
          </w:tcPr>
          <w:p w:rsidR="00000000" w:rsidRDefault="00684750">
            <w:pPr>
              <w:pStyle w:val="a0"/>
              <w:rPr>
                <w:rFonts w:cs="Arial" w:hint="eastAsia"/>
                <w:b/>
                <w:sz w:val="24"/>
                <w:szCs w:val="24"/>
                <w:lang w:eastAsia="zh-CN"/>
              </w:rPr>
            </w:pPr>
            <w:r>
              <w:rPr>
                <w:rFonts w:ascii="宋体" w:hAnsi="宋体" w:hint="eastAsia"/>
                <w:b/>
                <w:sz w:val="24"/>
                <w:szCs w:val="24"/>
                <w:lang w:val="sv-SE" w:eastAsia="zh-CN"/>
              </w:rPr>
              <w:t>预期被调用环境</w:t>
            </w:r>
          </w:p>
        </w:tc>
      </w:tr>
      <w:tr w:rsidR="00000000">
        <w:trPr>
          <w:jc w:val="center"/>
        </w:trPr>
        <w:tc>
          <w:tcPr>
            <w:tcW w:w="10081" w:type="dxa"/>
            <w:gridSpan w:val="2"/>
            <w:tcBorders>
              <w:bottom w:val="single" w:sz="4" w:space="0" w:color="auto"/>
            </w:tcBorders>
          </w:tcPr>
          <w:p w:rsidR="00000000" w:rsidRDefault="00684750">
            <w:pPr>
              <w:rPr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被</w:t>
            </w:r>
            <w:r>
              <w:rPr>
                <w:szCs w:val="21"/>
                <w:lang w:val="en-US" w:eastAsia="zh-CN"/>
              </w:rPr>
              <w:t>S</w:t>
            </w:r>
            <w:r>
              <w:rPr>
                <w:rFonts w:hint="eastAsia"/>
                <w:szCs w:val="21"/>
                <w:lang w:val="en-US" w:eastAsia="zh-CN"/>
              </w:rPr>
              <w:t>elfcheck</w:t>
            </w:r>
            <w:r>
              <w:rPr>
                <w:szCs w:val="21"/>
                <w:lang w:val="en-US" w:eastAsia="zh-CN"/>
              </w:rPr>
              <w:t>.c</w:t>
            </w:r>
            <w:r>
              <w:rPr>
                <w:rFonts w:hint="eastAsia"/>
                <w:szCs w:val="21"/>
                <w:lang w:val="en-US" w:eastAsia="zh-CN"/>
              </w:rPr>
              <w:t>调用</w:t>
            </w:r>
          </w:p>
        </w:tc>
      </w:tr>
      <w:tr w:rsidR="00000000">
        <w:trPr>
          <w:jc w:val="center"/>
        </w:trPr>
        <w:tc>
          <w:tcPr>
            <w:tcW w:w="10081" w:type="dxa"/>
            <w:gridSpan w:val="2"/>
            <w:shd w:val="clear" w:color="auto" w:fill="95B3D7"/>
          </w:tcPr>
          <w:p w:rsidR="00000000" w:rsidRDefault="00684750">
            <w:pPr>
              <w:pStyle w:val="a0"/>
              <w:rPr>
                <w:rFonts w:cs="Arial" w:hint="eastAsia"/>
                <w:b/>
                <w:sz w:val="24"/>
                <w:szCs w:val="24"/>
                <w:lang w:eastAsia="zh-CN"/>
              </w:rPr>
            </w:pPr>
            <w:r>
              <w:rPr>
                <w:rFonts w:ascii="宋体" w:hAnsi="宋体" w:hint="eastAsia"/>
                <w:b/>
                <w:sz w:val="24"/>
                <w:szCs w:val="24"/>
                <w:lang w:val="sv-SE" w:eastAsia="zh-CN"/>
              </w:rPr>
              <w:t>备注</w:t>
            </w:r>
          </w:p>
        </w:tc>
      </w:tr>
      <w:tr w:rsidR="00000000">
        <w:trPr>
          <w:jc w:val="center"/>
        </w:trPr>
        <w:tc>
          <w:tcPr>
            <w:tcW w:w="10081" w:type="dxa"/>
            <w:gridSpan w:val="2"/>
          </w:tcPr>
          <w:p w:rsidR="00000000" w:rsidRDefault="00684750">
            <w:pPr>
              <w:rPr>
                <w:rFonts w:hint="eastAsia"/>
                <w:i/>
                <w:szCs w:val="16"/>
                <w:lang w:val="en-US" w:eastAsia="zh-CN"/>
              </w:rPr>
            </w:pPr>
          </w:p>
        </w:tc>
      </w:tr>
    </w:tbl>
    <w:p w:rsidR="00000000" w:rsidRDefault="00684750">
      <w:pPr>
        <w:pStyle w:val="4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rPr>
          <w:rFonts w:hint="eastAsia"/>
          <w:lang w:eastAsia="zh-CN"/>
        </w:rPr>
      </w:pPr>
      <w:r>
        <w:rPr>
          <w:rFonts w:hint="eastAsia"/>
        </w:rPr>
        <w:t>输入项</w:t>
      </w:r>
    </w:p>
    <w:p w:rsidR="00000000" w:rsidRDefault="00684750">
      <w:pPr>
        <w:pStyle w:val="a0"/>
        <w:rPr>
          <w:rFonts w:hint="eastAsia"/>
          <w:lang w:eastAsia="zh-CN"/>
        </w:rPr>
      </w:pPr>
    </w:p>
    <w:p w:rsidR="00000000" w:rsidRDefault="00684750">
      <w:pPr>
        <w:pStyle w:val="HR"/>
        <w:ind w:firstLineChars="0" w:firstLine="0"/>
        <w:rPr>
          <w:rFonts w:hint="eastAsia"/>
          <w:szCs w:val="16"/>
        </w:rPr>
      </w:pPr>
      <w:r>
        <w:rPr>
          <w:rFonts w:cs="Arial"/>
          <w:szCs w:val="21"/>
        </w:rPr>
        <w:t>voltage,  pwm_active</w:t>
      </w:r>
    </w:p>
    <w:p w:rsidR="00000000" w:rsidRDefault="00684750">
      <w:pPr>
        <w:pStyle w:val="4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rPr>
          <w:rFonts w:hint="eastAsia"/>
          <w:lang w:eastAsia="zh-CN"/>
        </w:rPr>
      </w:pPr>
      <w:r>
        <w:rPr>
          <w:rFonts w:hint="eastAsia"/>
        </w:rPr>
        <w:t>输出项</w:t>
      </w:r>
    </w:p>
    <w:p w:rsidR="00000000" w:rsidRDefault="00684750">
      <w:pPr>
        <w:pStyle w:val="a0"/>
        <w:rPr>
          <w:rFonts w:hint="eastAsia"/>
          <w:lang w:eastAsia="zh-CN"/>
        </w:rPr>
      </w:pPr>
    </w:p>
    <w:p w:rsidR="00000000" w:rsidRDefault="00684750">
      <w:pPr>
        <w:pStyle w:val="HR"/>
        <w:ind w:firstLineChars="0" w:firstLine="0"/>
      </w:pPr>
      <w:r>
        <w:t>N/A</w:t>
      </w:r>
    </w:p>
    <w:p w:rsidR="00000000" w:rsidRDefault="00684750">
      <w:pPr>
        <w:pStyle w:val="4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rPr>
          <w:rFonts w:hint="eastAsia"/>
          <w:lang w:eastAsia="zh-CN"/>
        </w:rPr>
      </w:pPr>
      <w:r>
        <w:rPr>
          <w:rFonts w:hint="eastAsia"/>
        </w:rPr>
        <w:t>流程</w:t>
      </w:r>
      <w:r>
        <w:rPr>
          <w:rFonts w:hint="eastAsia"/>
          <w:lang w:eastAsia="zh-CN"/>
        </w:rPr>
        <w:t>图</w:t>
      </w:r>
    </w:p>
    <w:p w:rsidR="00000000" w:rsidRDefault="00684750">
      <w:pPr>
        <w:pStyle w:val="HR"/>
        <w:ind w:firstLineChars="0" w:firstLine="0"/>
      </w:pPr>
      <w:r>
        <w:t>N/A</w:t>
      </w:r>
    </w:p>
    <w:p w:rsidR="00000000" w:rsidRDefault="00684750">
      <w:pPr>
        <w:pStyle w:val="4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rPr>
          <w:rFonts w:hint="eastAsia"/>
        </w:rPr>
      </w:pPr>
      <w:r>
        <w:rPr>
          <w:rFonts w:hint="eastAsia"/>
        </w:rPr>
        <w:t>分支条件表</w:t>
      </w:r>
    </w:p>
    <w:p w:rsidR="00000000" w:rsidRDefault="00684750">
      <w:pPr>
        <w:rPr>
          <w:rFonts w:hint="eastAsia"/>
          <w:szCs w:val="21"/>
          <w:lang w:eastAsia="zh-CN"/>
        </w:rPr>
      </w:pPr>
      <w:r>
        <w:rPr>
          <w:rFonts w:hint="eastAsia"/>
          <w:szCs w:val="21"/>
        </w:rPr>
        <w:t>N/A</w:t>
      </w:r>
    </w:p>
    <w:p w:rsidR="00000000" w:rsidRDefault="00684750">
      <w:pPr>
        <w:pStyle w:val="4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</w:tabs>
        <w:rPr>
          <w:lang w:eastAsia="zh-CN"/>
        </w:rPr>
      </w:pPr>
      <w:r>
        <w:rPr>
          <w:rFonts w:hint="eastAsia"/>
        </w:rPr>
        <w:t>算法</w:t>
      </w:r>
    </w:p>
    <w:p w:rsidR="00000000" w:rsidRDefault="00684750">
      <w:pPr>
        <w:rPr>
          <w:rFonts w:hint="eastAsia"/>
          <w:szCs w:val="21"/>
          <w:lang w:eastAsia="zh-CN"/>
        </w:rPr>
      </w:pPr>
      <w:r>
        <w:rPr>
          <w:rFonts w:hint="eastAsia"/>
          <w:szCs w:val="21"/>
        </w:rPr>
        <w:t>N/A</w:t>
      </w:r>
    </w:p>
    <w:p w:rsidR="00000000" w:rsidRDefault="00684750">
      <w:pPr>
        <w:rPr>
          <w:rFonts w:hint="eastAsia"/>
          <w:lang w:val="en-US" w:eastAsia="zh-CN"/>
        </w:rPr>
      </w:pPr>
    </w:p>
    <w:p w:rsidR="00000000" w:rsidRDefault="00684750">
      <w:pPr>
        <w:rPr>
          <w:rFonts w:hint="eastAsia"/>
          <w:lang w:val="en-US" w:eastAsia="zh-CN"/>
        </w:rPr>
      </w:pPr>
    </w:p>
    <w:sectPr w:rsidR="00000000">
      <w:footerReference w:type="default" r:id="rId14"/>
      <w:headerReference w:type="first" r:id="rId15"/>
      <w:footerReference w:type="first" r:id="rId16"/>
      <w:pgSz w:w="11906" w:h="16838"/>
      <w:pgMar w:top="851" w:right="907" w:bottom="2552" w:left="1134" w:header="454" w:footer="56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684750">
      <w:r>
        <w:separator/>
      </w:r>
    </w:p>
  </w:endnote>
  <w:endnote w:type="continuationSeparator" w:id="0">
    <w:p w:rsidR="00000000" w:rsidRDefault="006847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14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tblBorders>
      <w:tblLayout w:type="fixed"/>
      <w:tblCellMar>
        <w:left w:w="107" w:type="dxa"/>
        <w:right w:w="107" w:type="dxa"/>
      </w:tblCellMar>
      <w:tblLook w:val="0000" w:firstRow="0" w:lastRow="0" w:firstColumn="0" w:lastColumn="0" w:noHBand="0" w:noVBand="0"/>
    </w:tblPr>
    <w:tblGrid>
      <w:gridCol w:w="1242"/>
      <w:gridCol w:w="3263"/>
      <w:gridCol w:w="2410"/>
      <w:gridCol w:w="1559"/>
      <w:gridCol w:w="1843"/>
    </w:tblGrid>
    <w:tr w:rsidR="00000000">
      <w:trPr>
        <w:cantSplit/>
        <w:trHeight w:val="457"/>
      </w:trPr>
      <w:tc>
        <w:tcPr>
          <w:tcW w:w="1242" w:type="dxa"/>
          <w:vMerge w:val="restart"/>
          <w:tcBorders>
            <w:top w:val="single" w:sz="8" w:space="0" w:color="auto"/>
            <w:left w:val="nil"/>
            <w:bottom w:val="nil"/>
            <w:right w:val="nil"/>
          </w:tcBorders>
          <w:vAlign w:val="center"/>
        </w:tcPr>
        <w:p w:rsidR="00000000" w:rsidRDefault="00684750">
          <w:pPr>
            <w:pStyle w:val="af1"/>
            <w:jc w:val="right"/>
          </w:pPr>
          <w: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图片 3" o:spid="_x0000_i1026" type="#_x0000_t75" style="width:60.9pt;height:15.25pt;mso-wrap-style:square;mso-position-horizontal-relative:page;mso-position-vertical-relative:page">
                <v:imagedata r:id="rId1" o:title=""/>
              </v:shape>
            </w:pict>
          </w:r>
        </w:p>
      </w:tc>
      <w:tc>
        <w:tcPr>
          <w:tcW w:w="3263" w:type="dxa"/>
          <w:vMerge w:val="restart"/>
          <w:tcBorders>
            <w:top w:val="single" w:sz="8" w:space="0" w:color="auto"/>
            <w:left w:val="nil"/>
            <w:bottom w:val="single" w:sz="8" w:space="0" w:color="auto"/>
            <w:right w:val="nil"/>
          </w:tcBorders>
          <w:vAlign w:val="center"/>
        </w:tcPr>
        <w:p w:rsidR="00000000" w:rsidRDefault="00684750">
          <w:pPr>
            <w:pStyle w:val="af1"/>
            <w:tabs>
              <w:tab w:val="clear" w:pos="1134"/>
              <w:tab w:val="clear" w:pos="2268"/>
              <w:tab w:val="clear" w:pos="3402"/>
              <w:tab w:val="clear" w:pos="4536"/>
              <w:tab w:val="clear" w:pos="5670"/>
              <w:tab w:val="clear" w:pos="6804"/>
              <w:tab w:val="clear" w:pos="7938"/>
              <w:tab w:val="clear" w:pos="9072"/>
              <w:tab w:val="clear" w:pos="10206"/>
              <w:tab w:val="clear" w:pos="11340"/>
              <w:tab w:val="clear" w:pos="12474"/>
              <w:tab w:val="clear" w:pos="13608"/>
              <w:tab w:val="clear" w:pos="14742"/>
              <w:tab w:val="center" w:pos="4320"/>
              <w:tab w:val="right" w:pos="8640"/>
            </w:tabs>
            <w:jc w:val="center"/>
            <w:rPr>
              <w:b/>
              <w:szCs w:val="24"/>
            </w:rPr>
          </w:pPr>
          <w:r>
            <w:rPr>
              <w:rFonts w:hint="eastAsia"/>
              <w:b/>
              <w:szCs w:val="24"/>
            </w:rPr>
            <w:t>智行微电子</w:t>
          </w:r>
        </w:p>
        <w:p w:rsidR="00000000" w:rsidRDefault="00684750">
          <w:pPr>
            <w:pStyle w:val="af1"/>
            <w:jc w:val="center"/>
            <w:rPr>
              <w:lang w:val="en-US" w:eastAsia="zh-CN"/>
            </w:rPr>
          </w:pPr>
          <w:r>
            <w:rPr>
              <w:rFonts w:hint="eastAsia"/>
              <w:b/>
              <w:szCs w:val="24"/>
            </w:rPr>
            <w:t>有限公司</w:t>
          </w:r>
        </w:p>
      </w:tc>
      <w:tc>
        <w:tcPr>
          <w:tcW w:w="5812" w:type="dxa"/>
          <w:gridSpan w:val="3"/>
          <w:tcBorders>
            <w:top w:val="single" w:sz="8" w:space="0" w:color="auto"/>
            <w:left w:val="single" w:sz="8" w:space="0" w:color="auto"/>
            <w:bottom w:val="single" w:sz="8" w:space="0" w:color="auto"/>
          </w:tcBorders>
          <w:vAlign w:val="center"/>
        </w:tcPr>
        <w:p w:rsidR="00000000" w:rsidRDefault="00684750">
          <w:pPr>
            <w:pStyle w:val="af1"/>
            <w:jc w:val="center"/>
            <w:rPr>
              <w:rFonts w:hint="eastAsia"/>
              <w:sz w:val="24"/>
              <w:szCs w:val="24"/>
              <w:lang w:eastAsia="zh-CN"/>
            </w:rPr>
          </w:pPr>
          <w:r>
            <w:rPr>
              <w:rFonts w:hint="eastAsia"/>
              <w:sz w:val="24"/>
              <w:szCs w:val="24"/>
              <w:lang w:eastAsia="zh-CN"/>
            </w:rPr>
            <w:t>软件详细设计</w:t>
          </w:r>
        </w:p>
      </w:tc>
    </w:tr>
    <w:tr w:rsidR="00000000">
      <w:trPr>
        <w:cantSplit/>
        <w:trHeight w:val="457"/>
      </w:trPr>
      <w:tc>
        <w:tcPr>
          <w:tcW w:w="1242" w:type="dxa"/>
          <w:vMerge/>
          <w:tcBorders>
            <w:top w:val="nil"/>
            <w:left w:val="nil"/>
            <w:bottom w:val="nil"/>
            <w:right w:val="nil"/>
          </w:tcBorders>
        </w:tcPr>
        <w:p w:rsidR="00000000" w:rsidRDefault="00684750">
          <w:pPr>
            <w:pStyle w:val="af1"/>
            <w:rPr>
              <w:sz w:val="12"/>
            </w:rPr>
          </w:pPr>
        </w:p>
      </w:tc>
      <w:tc>
        <w:tcPr>
          <w:tcW w:w="3263" w:type="dxa"/>
          <w:vMerge/>
          <w:tcBorders>
            <w:top w:val="nil"/>
            <w:left w:val="nil"/>
            <w:bottom w:val="single" w:sz="8" w:space="0" w:color="auto"/>
            <w:right w:val="nil"/>
          </w:tcBorders>
        </w:tcPr>
        <w:p w:rsidR="00000000" w:rsidRDefault="00684750">
          <w:pPr>
            <w:pStyle w:val="af1"/>
            <w:rPr>
              <w:sz w:val="12"/>
            </w:rPr>
          </w:pPr>
        </w:p>
      </w:tc>
      <w:tc>
        <w:tcPr>
          <w:tcW w:w="2410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4" w:space="0" w:color="auto"/>
          </w:tcBorders>
          <w:vAlign w:val="center"/>
        </w:tcPr>
        <w:p w:rsidR="00000000" w:rsidRDefault="00684750">
          <w:pPr>
            <w:pStyle w:val="af1"/>
            <w:jc w:val="center"/>
            <w:rPr>
              <w:rFonts w:hint="eastAsia"/>
              <w:sz w:val="24"/>
              <w:szCs w:val="24"/>
              <w:lang w:eastAsia="zh-CN"/>
            </w:rPr>
          </w:pPr>
          <w:r>
            <w:rPr>
              <w:rFonts w:hint="eastAsia"/>
              <w:sz w:val="24"/>
              <w:szCs w:val="24"/>
              <w:lang w:eastAsia="zh-CN"/>
            </w:rPr>
            <w:t>文</w:t>
          </w:r>
          <w:r>
            <w:rPr>
              <w:rFonts w:hint="eastAsia"/>
              <w:sz w:val="24"/>
              <w:szCs w:val="24"/>
              <w:lang w:eastAsia="zh-CN"/>
            </w:rPr>
            <w:t xml:space="preserve">  </w:t>
          </w:r>
          <w:r>
            <w:rPr>
              <w:rFonts w:hint="eastAsia"/>
              <w:sz w:val="24"/>
              <w:szCs w:val="24"/>
              <w:lang w:eastAsia="zh-CN"/>
            </w:rPr>
            <w:t>档</w:t>
          </w:r>
          <w:r>
            <w:rPr>
              <w:rFonts w:hint="eastAsia"/>
              <w:sz w:val="24"/>
              <w:szCs w:val="24"/>
              <w:lang w:eastAsia="zh-CN"/>
            </w:rPr>
            <w:t xml:space="preserve">  </w:t>
          </w:r>
          <w:r>
            <w:rPr>
              <w:rFonts w:hint="eastAsia"/>
              <w:sz w:val="24"/>
              <w:szCs w:val="24"/>
              <w:lang w:eastAsia="zh-CN"/>
            </w:rPr>
            <w:t>编</w:t>
          </w:r>
          <w:r>
            <w:rPr>
              <w:rFonts w:hint="eastAsia"/>
              <w:sz w:val="24"/>
              <w:szCs w:val="24"/>
              <w:lang w:eastAsia="zh-CN"/>
            </w:rPr>
            <w:t xml:space="preserve">  </w:t>
          </w:r>
          <w:r>
            <w:rPr>
              <w:rFonts w:hint="eastAsia"/>
              <w:sz w:val="24"/>
              <w:szCs w:val="24"/>
              <w:lang w:eastAsia="zh-CN"/>
            </w:rPr>
            <w:t>号</w:t>
          </w:r>
        </w:p>
        <w:p w:rsidR="00000000" w:rsidRDefault="00684750">
          <w:pPr>
            <w:pStyle w:val="af1"/>
            <w:jc w:val="center"/>
            <w:rPr>
              <w:rFonts w:hint="eastAsia"/>
              <w:sz w:val="24"/>
              <w:szCs w:val="24"/>
              <w:lang w:eastAsia="zh-CN"/>
            </w:rPr>
          </w:pPr>
          <w:r>
            <w:rPr>
              <w:sz w:val="24"/>
              <w:szCs w:val="24"/>
              <w:lang w:eastAsia="zh-CN"/>
            </w:rPr>
            <w:t>D</w:t>
          </w:r>
          <w:r>
            <w:rPr>
              <w:rFonts w:hint="eastAsia"/>
              <w:sz w:val="24"/>
              <w:szCs w:val="24"/>
              <w:lang w:eastAsia="zh-CN"/>
            </w:rPr>
            <w:t xml:space="preserve">ocument number </w:t>
          </w:r>
        </w:p>
      </w:tc>
      <w:tc>
        <w:tcPr>
          <w:tcW w:w="1559" w:type="dxa"/>
          <w:tcBorders>
            <w:top w:val="single" w:sz="8" w:space="0" w:color="auto"/>
            <w:left w:val="single" w:sz="4" w:space="0" w:color="auto"/>
            <w:bottom w:val="single" w:sz="8" w:space="0" w:color="auto"/>
          </w:tcBorders>
          <w:vAlign w:val="center"/>
        </w:tcPr>
        <w:p w:rsidR="00000000" w:rsidRDefault="00684750">
          <w:pPr>
            <w:pStyle w:val="af1"/>
            <w:jc w:val="center"/>
            <w:rPr>
              <w:rFonts w:hint="eastAsia"/>
              <w:sz w:val="24"/>
              <w:szCs w:val="24"/>
              <w:lang w:eastAsia="zh-CN"/>
            </w:rPr>
          </w:pPr>
          <w:r>
            <w:rPr>
              <w:rFonts w:hint="eastAsia"/>
              <w:sz w:val="24"/>
              <w:szCs w:val="24"/>
              <w:lang w:eastAsia="zh-CN"/>
            </w:rPr>
            <w:t>版</w:t>
          </w:r>
          <w:r>
            <w:rPr>
              <w:rFonts w:hint="eastAsia"/>
              <w:sz w:val="24"/>
              <w:szCs w:val="24"/>
              <w:lang w:eastAsia="zh-CN"/>
            </w:rPr>
            <w:t xml:space="preserve">    </w:t>
          </w:r>
          <w:r>
            <w:rPr>
              <w:rFonts w:hint="eastAsia"/>
              <w:sz w:val="24"/>
              <w:szCs w:val="24"/>
              <w:lang w:eastAsia="zh-CN"/>
            </w:rPr>
            <w:t>本</w:t>
          </w:r>
        </w:p>
        <w:p w:rsidR="00000000" w:rsidRDefault="00684750">
          <w:pPr>
            <w:pStyle w:val="af1"/>
            <w:jc w:val="center"/>
            <w:rPr>
              <w:rFonts w:hint="eastAsia"/>
              <w:sz w:val="24"/>
              <w:szCs w:val="24"/>
              <w:lang w:eastAsia="zh-CN"/>
            </w:rPr>
          </w:pPr>
          <w:r>
            <w:rPr>
              <w:sz w:val="24"/>
              <w:szCs w:val="24"/>
              <w:lang w:eastAsia="zh-CN"/>
            </w:rPr>
            <w:t>V</w:t>
          </w:r>
          <w:r>
            <w:rPr>
              <w:rFonts w:hint="eastAsia"/>
              <w:sz w:val="24"/>
              <w:szCs w:val="24"/>
              <w:lang w:eastAsia="zh-CN"/>
            </w:rPr>
            <w:t xml:space="preserve">ersion </w:t>
          </w:r>
        </w:p>
      </w:tc>
      <w:tc>
        <w:tcPr>
          <w:tcW w:w="1843" w:type="dxa"/>
          <w:tcBorders>
            <w:top w:val="single" w:sz="8" w:space="0" w:color="auto"/>
            <w:left w:val="single" w:sz="4" w:space="0" w:color="auto"/>
            <w:bottom w:val="single" w:sz="8" w:space="0" w:color="auto"/>
          </w:tcBorders>
          <w:vAlign w:val="center"/>
        </w:tcPr>
        <w:p w:rsidR="00000000" w:rsidRDefault="00684750">
          <w:pPr>
            <w:pStyle w:val="af1"/>
            <w:jc w:val="center"/>
            <w:rPr>
              <w:rFonts w:hint="eastAsia"/>
              <w:sz w:val="24"/>
              <w:szCs w:val="24"/>
              <w:lang w:eastAsia="zh-CN"/>
            </w:rPr>
          </w:pPr>
          <w:r>
            <w:rPr>
              <w:rFonts w:hint="eastAsia"/>
              <w:sz w:val="24"/>
              <w:szCs w:val="24"/>
              <w:lang w:eastAsia="zh-CN"/>
            </w:rPr>
            <w:t>页</w:t>
          </w:r>
          <w:r>
            <w:rPr>
              <w:rFonts w:hint="eastAsia"/>
              <w:sz w:val="24"/>
              <w:szCs w:val="24"/>
              <w:lang w:eastAsia="zh-CN"/>
            </w:rPr>
            <w:t xml:space="preserve">    </w:t>
          </w:r>
          <w:r>
            <w:rPr>
              <w:rFonts w:hint="eastAsia"/>
              <w:sz w:val="24"/>
              <w:szCs w:val="24"/>
              <w:lang w:eastAsia="zh-CN"/>
            </w:rPr>
            <w:t>码</w:t>
          </w:r>
        </w:p>
        <w:p w:rsidR="00000000" w:rsidRDefault="00684750">
          <w:pPr>
            <w:pStyle w:val="af1"/>
            <w:jc w:val="center"/>
            <w:rPr>
              <w:rFonts w:hint="eastAsia"/>
              <w:sz w:val="24"/>
              <w:szCs w:val="24"/>
              <w:lang w:eastAsia="zh-CN"/>
            </w:rPr>
          </w:pPr>
          <w:r>
            <w:rPr>
              <w:sz w:val="24"/>
              <w:szCs w:val="24"/>
              <w:lang w:eastAsia="zh-CN"/>
            </w:rPr>
            <w:t>P</w:t>
          </w:r>
          <w:r>
            <w:rPr>
              <w:rFonts w:hint="eastAsia"/>
              <w:sz w:val="24"/>
              <w:szCs w:val="24"/>
              <w:lang w:eastAsia="zh-CN"/>
            </w:rPr>
            <w:t>age number</w:t>
          </w:r>
        </w:p>
      </w:tc>
    </w:tr>
    <w:tr w:rsidR="00000000">
      <w:trPr>
        <w:cantSplit/>
        <w:trHeight w:val="457"/>
      </w:trPr>
      <w:tc>
        <w:tcPr>
          <w:tcW w:w="1242" w:type="dxa"/>
          <w:vMerge/>
          <w:tcBorders>
            <w:top w:val="nil"/>
            <w:left w:val="nil"/>
            <w:bottom w:val="nil"/>
            <w:right w:val="nil"/>
          </w:tcBorders>
        </w:tcPr>
        <w:p w:rsidR="00000000" w:rsidRDefault="00684750">
          <w:pPr>
            <w:pStyle w:val="af1"/>
          </w:pPr>
        </w:p>
      </w:tc>
      <w:tc>
        <w:tcPr>
          <w:tcW w:w="3263" w:type="dxa"/>
          <w:vMerge/>
          <w:tcBorders>
            <w:top w:val="nil"/>
            <w:left w:val="nil"/>
            <w:bottom w:val="single" w:sz="8" w:space="0" w:color="auto"/>
            <w:right w:val="nil"/>
          </w:tcBorders>
        </w:tcPr>
        <w:p w:rsidR="00000000" w:rsidRDefault="00684750">
          <w:pPr>
            <w:pStyle w:val="af1"/>
          </w:pPr>
        </w:p>
      </w:tc>
      <w:tc>
        <w:tcPr>
          <w:tcW w:w="2410" w:type="dxa"/>
          <w:tcBorders>
            <w:top w:val="single" w:sz="8" w:space="0" w:color="auto"/>
            <w:left w:val="single" w:sz="8" w:space="0" w:color="auto"/>
            <w:bottom w:val="nil"/>
            <w:right w:val="single" w:sz="8" w:space="0" w:color="auto"/>
          </w:tcBorders>
          <w:vAlign w:val="center"/>
        </w:tcPr>
        <w:p w:rsidR="00000000" w:rsidRDefault="00684750">
          <w:pPr>
            <w:pStyle w:val="af1"/>
            <w:jc w:val="center"/>
            <w:rPr>
              <w:rFonts w:hint="eastAsia"/>
              <w:sz w:val="22"/>
              <w:szCs w:val="28"/>
              <w:lang w:val="en-US" w:eastAsia="zh-CN"/>
            </w:rPr>
          </w:pPr>
          <w:r>
            <w:rPr>
              <w:rFonts w:hint="eastAsia"/>
              <w:sz w:val="22"/>
              <w:szCs w:val="28"/>
              <w:lang w:val="en-US" w:eastAsia="zh-CN"/>
            </w:rPr>
            <w:t>-</w:t>
          </w:r>
        </w:p>
      </w:tc>
      <w:tc>
        <w:tcPr>
          <w:tcW w:w="1559" w:type="dxa"/>
          <w:tcBorders>
            <w:top w:val="single" w:sz="8" w:space="0" w:color="auto"/>
            <w:left w:val="single" w:sz="8" w:space="0" w:color="auto"/>
            <w:bottom w:val="nil"/>
            <w:right w:val="single" w:sz="8" w:space="0" w:color="auto"/>
          </w:tcBorders>
          <w:vAlign w:val="center"/>
        </w:tcPr>
        <w:p w:rsidR="00000000" w:rsidRDefault="00684750">
          <w:pPr>
            <w:pStyle w:val="af1"/>
            <w:jc w:val="center"/>
            <w:rPr>
              <w:rFonts w:hint="eastAsia"/>
              <w:sz w:val="22"/>
              <w:szCs w:val="28"/>
              <w:lang w:val="en-US" w:eastAsia="zh-CN"/>
            </w:rPr>
          </w:pPr>
          <w:r>
            <w:rPr>
              <w:rFonts w:hint="eastAsia"/>
              <w:sz w:val="22"/>
              <w:szCs w:val="28"/>
              <w:lang w:val="en-US" w:eastAsia="zh-CN"/>
            </w:rPr>
            <w:t>A0</w:t>
          </w:r>
        </w:p>
      </w:tc>
      <w:tc>
        <w:tcPr>
          <w:tcW w:w="1843" w:type="dxa"/>
          <w:tcBorders>
            <w:top w:val="single" w:sz="8" w:space="0" w:color="auto"/>
            <w:left w:val="single" w:sz="8" w:space="0" w:color="auto"/>
            <w:bottom w:val="nil"/>
            <w:right w:val="nil"/>
          </w:tcBorders>
          <w:vAlign w:val="center"/>
        </w:tcPr>
        <w:p w:rsidR="00000000" w:rsidRDefault="00684750">
          <w:pPr>
            <w:pStyle w:val="af1"/>
            <w:jc w:val="center"/>
            <w:rPr>
              <w:rFonts w:hint="eastAsia"/>
              <w:sz w:val="22"/>
              <w:szCs w:val="28"/>
              <w:lang w:val="en-US" w:eastAsia="zh-CN"/>
            </w:rPr>
          </w:pPr>
          <w:r>
            <w:rPr>
              <w:rFonts w:hint="eastAsia"/>
              <w:sz w:val="22"/>
              <w:szCs w:val="28"/>
              <w:lang w:val="en-US" w:eastAsia="en-US"/>
            </w:rPr>
            <w:fldChar w:fldCharType="begin"/>
          </w:r>
          <w:r>
            <w:rPr>
              <w:rFonts w:hint="eastAsia"/>
              <w:sz w:val="22"/>
              <w:szCs w:val="28"/>
              <w:lang w:val="en-US" w:eastAsia="en-US"/>
            </w:rPr>
            <w:instrText xml:space="preserve"> PAGE </w:instrText>
          </w:r>
          <w:r>
            <w:rPr>
              <w:rFonts w:hint="eastAsia"/>
              <w:sz w:val="22"/>
              <w:szCs w:val="28"/>
              <w:lang w:val="en-US" w:eastAsia="en-US"/>
            </w:rPr>
            <w:fldChar w:fldCharType="separate"/>
          </w:r>
          <w:r>
            <w:rPr>
              <w:noProof/>
              <w:sz w:val="22"/>
              <w:szCs w:val="28"/>
              <w:lang w:val="en-US" w:eastAsia="en-US"/>
            </w:rPr>
            <w:t>2</w:t>
          </w:r>
          <w:r>
            <w:rPr>
              <w:rFonts w:hint="eastAsia"/>
              <w:sz w:val="22"/>
              <w:szCs w:val="28"/>
              <w:lang w:val="en-US" w:eastAsia="en-US"/>
            </w:rPr>
            <w:fldChar w:fldCharType="end"/>
          </w:r>
          <w:r>
            <w:rPr>
              <w:rFonts w:hint="eastAsia"/>
              <w:sz w:val="22"/>
              <w:szCs w:val="28"/>
              <w:lang w:val="en-US" w:eastAsia="en-US"/>
            </w:rPr>
            <w:t xml:space="preserve"> (</w:t>
          </w:r>
          <w:r>
            <w:rPr>
              <w:rFonts w:hint="eastAsia"/>
              <w:sz w:val="22"/>
              <w:szCs w:val="28"/>
              <w:lang w:val="en-US" w:eastAsia="en-US"/>
            </w:rPr>
            <w:fldChar w:fldCharType="begin"/>
          </w:r>
          <w:r>
            <w:rPr>
              <w:rFonts w:hint="eastAsia"/>
              <w:sz w:val="22"/>
              <w:szCs w:val="28"/>
              <w:lang w:val="en-US" w:eastAsia="en-US"/>
            </w:rPr>
            <w:instrText xml:space="preserve"> NUMPA</w:instrText>
          </w:r>
          <w:r>
            <w:rPr>
              <w:rFonts w:hint="eastAsia"/>
              <w:sz w:val="22"/>
              <w:szCs w:val="28"/>
              <w:lang w:val="en-US" w:eastAsia="en-US"/>
            </w:rPr>
            <w:instrText xml:space="preserve">GES </w:instrText>
          </w:r>
          <w:r>
            <w:rPr>
              <w:rFonts w:hint="eastAsia"/>
              <w:sz w:val="22"/>
              <w:szCs w:val="28"/>
              <w:lang w:val="en-US" w:eastAsia="en-US"/>
            </w:rPr>
            <w:fldChar w:fldCharType="separate"/>
          </w:r>
          <w:r>
            <w:rPr>
              <w:noProof/>
              <w:sz w:val="22"/>
              <w:szCs w:val="28"/>
              <w:lang w:val="en-US" w:eastAsia="en-US"/>
            </w:rPr>
            <w:t>4</w:t>
          </w:r>
          <w:r>
            <w:rPr>
              <w:rFonts w:hint="eastAsia"/>
              <w:sz w:val="22"/>
              <w:szCs w:val="28"/>
              <w:lang w:val="en-US" w:eastAsia="en-US"/>
            </w:rPr>
            <w:fldChar w:fldCharType="end"/>
          </w:r>
          <w:r>
            <w:rPr>
              <w:rFonts w:hint="eastAsia"/>
              <w:sz w:val="22"/>
              <w:szCs w:val="28"/>
              <w:lang w:val="en-US" w:eastAsia="en-US"/>
            </w:rPr>
            <w:t>)</w:t>
          </w:r>
        </w:p>
      </w:tc>
    </w:tr>
  </w:tbl>
  <w:p w:rsidR="00000000" w:rsidRDefault="00684750">
    <w:pPr>
      <w:pStyle w:val="af1"/>
    </w:pPr>
    <w:r>
      <w:rPr>
        <w:lang w:val="en-US" w:eastAsia="zh-CN"/>
      </w:rPr>
      <w:pict>
        <v:rect id="矩形 1" o:spid="_x0000_s2049" style="position:absolute;margin-left:-12.75pt;margin-top:37.15pt;width:516.2pt;height:764.5pt;z-index:251656704;mso-wrap-style:square;mso-position-horizontal-relative:margin;mso-position-vertical-relative:page" o:allowincell="f" filled="f" strokeweight="1pt">
          <w10:wrap anchorx="margin" anchory="page"/>
          <w10:anchorlock/>
        </v:rect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14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tblBorders>
      <w:tblLayout w:type="fixed"/>
      <w:tblCellMar>
        <w:left w:w="107" w:type="dxa"/>
        <w:right w:w="107" w:type="dxa"/>
      </w:tblCellMar>
      <w:tblLook w:val="0000" w:firstRow="0" w:lastRow="0" w:firstColumn="0" w:lastColumn="0" w:noHBand="0" w:noVBand="0"/>
    </w:tblPr>
    <w:tblGrid>
      <w:gridCol w:w="1810"/>
      <w:gridCol w:w="2695"/>
      <w:gridCol w:w="1103"/>
      <w:gridCol w:w="1307"/>
      <w:gridCol w:w="1559"/>
      <w:gridCol w:w="1843"/>
    </w:tblGrid>
    <w:tr w:rsidR="00000000">
      <w:trPr>
        <w:gridAfter w:val="3"/>
        <w:wAfter w:w="4709" w:type="dxa"/>
        <w:cantSplit/>
      </w:trPr>
      <w:tc>
        <w:tcPr>
          <w:tcW w:w="5608" w:type="dxa"/>
          <w:gridSpan w:val="3"/>
          <w:tcBorders>
            <w:top w:val="nil"/>
            <w:left w:val="nil"/>
            <w:bottom w:val="nil"/>
          </w:tcBorders>
        </w:tcPr>
        <w:p w:rsidR="00000000" w:rsidRDefault="00684750">
          <w:pPr>
            <w:pStyle w:val="af1"/>
            <w:rPr>
              <w:sz w:val="14"/>
            </w:rPr>
          </w:pPr>
        </w:p>
      </w:tc>
    </w:tr>
    <w:tr w:rsidR="00000000">
      <w:trPr>
        <w:cantSplit/>
        <w:trHeight w:val="457"/>
      </w:trPr>
      <w:tc>
        <w:tcPr>
          <w:tcW w:w="1810" w:type="dxa"/>
          <w:vMerge w:val="restart"/>
          <w:tcBorders>
            <w:top w:val="single" w:sz="8" w:space="0" w:color="auto"/>
            <w:bottom w:val="single" w:sz="8" w:space="0" w:color="auto"/>
            <w:right w:val="nil"/>
          </w:tcBorders>
          <w:vAlign w:val="center"/>
        </w:tcPr>
        <w:p w:rsidR="00000000" w:rsidRDefault="00684750">
          <w:pPr>
            <w:pStyle w:val="af1"/>
            <w:jc w:val="center"/>
          </w:pPr>
          <w: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图片 2" o:spid="_x0000_i1025" type="#_x0000_t75" style="width:60.9pt;height:15.25pt;mso-wrap-style:square;mso-position-horizontal-relative:page;mso-position-vertical-relative:page">
                <v:imagedata r:id="rId1" o:title=""/>
              </v:shape>
            </w:pict>
          </w:r>
          <w:r>
            <w:rPr>
              <w:lang w:val="en-US" w:eastAsia="zh-CN"/>
            </w:rPr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2051" type="#_x0000_t202" style="position:absolute;left:0;text-align:left;margin-left:-28.35pt;margin-top:705.6pt;width:21.6pt;height:88.15pt;z-index:251657728;mso-wrap-style:square;mso-position-horizontal-relative:text;mso-position-vertical-relative:page" o:allowincell="f" filled="f" stroked="f">
                <v:textbox style="layout-flow:vertical;mso-layout-flow-alt:bottom-to-top">
                  <w:txbxContent>
                    <w:p w:rsidR="00000000" w:rsidRDefault="00684750">
                      <w:pPr>
                        <w:pStyle w:val="af1"/>
                        <w:rPr>
                          <w:rFonts w:hint="eastAsia"/>
                          <w:sz w:val="14"/>
                          <w:lang w:eastAsia="zh-CN"/>
                        </w:rPr>
                      </w:pPr>
                      <w:r>
                        <w:rPr>
                          <w:rFonts w:hint="eastAsia"/>
                          <w:sz w:val="14"/>
                          <w:lang w:eastAsia="zh-CN"/>
                        </w:rPr>
                        <w:t>DZ-2013-5</w:t>
                      </w:r>
                    </w:p>
                  </w:txbxContent>
                </v:textbox>
                <w10:wrap anchory="page"/>
                <w10:anchorlock/>
              </v:shape>
            </w:pict>
          </w:r>
        </w:p>
      </w:tc>
      <w:tc>
        <w:tcPr>
          <w:tcW w:w="2695" w:type="dxa"/>
          <w:vMerge w:val="restart"/>
          <w:tcBorders>
            <w:top w:val="single" w:sz="8" w:space="0" w:color="auto"/>
            <w:bottom w:val="single" w:sz="8" w:space="0" w:color="auto"/>
            <w:right w:val="nil"/>
          </w:tcBorders>
          <w:vAlign w:val="center"/>
        </w:tcPr>
        <w:p w:rsidR="00000000" w:rsidRDefault="00684750">
          <w:pPr>
            <w:pStyle w:val="af1"/>
            <w:tabs>
              <w:tab w:val="clear" w:pos="1134"/>
              <w:tab w:val="clear" w:pos="2268"/>
              <w:tab w:val="clear" w:pos="3402"/>
              <w:tab w:val="clear" w:pos="4536"/>
              <w:tab w:val="clear" w:pos="5670"/>
              <w:tab w:val="clear" w:pos="6804"/>
              <w:tab w:val="clear" w:pos="7938"/>
              <w:tab w:val="clear" w:pos="9072"/>
              <w:tab w:val="clear" w:pos="10206"/>
              <w:tab w:val="clear" w:pos="11340"/>
              <w:tab w:val="clear" w:pos="12474"/>
              <w:tab w:val="clear" w:pos="13608"/>
              <w:tab w:val="clear" w:pos="14742"/>
              <w:tab w:val="center" w:pos="4320"/>
              <w:tab w:val="right" w:pos="8640"/>
            </w:tabs>
            <w:jc w:val="center"/>
            <w:rPr>
              <w:b/>
              <w:szCs w:val="24"/>
            </w:rPr>
          </w:pPr>
          <w:r>
            <w:rPr>
              <w:rFonts w:hint="eastAsia"/>
              <w:b/>
              <w:szCs w:val="24"/>
            </w:rPr>
            <w:t>智行微电子</w:t>
          </w:r>
        </w:p>
        <w:p w:rsidR="00000000" w:rsidRDefault="00684750">
          <w:pPr>
            <w:pStyle w:val="af1"/>
            <w:jc w:val="center"/>
            <w:rPr>
              <w:rFonts w:hint="eastAsia"/>
              <w:sz w:val="24"/>
              <w:szCs w:val="24"/>
              <w:lang w:eastAsia="zh-CN"/>
            </w:rPr>
          </w:pPr>
          <w:r>
            <w:rPr>
              <w:rFonts w:hint="eastAsia"/>
              <w:b/>
              <w:szCs w:val="24"/>
            </w:rPr>
            <w:t>有限公司</w:t>
          </w:r>
        </w:p>
      </w:tc>
      <w:tc>
        <w:tcPr>
          <w:tcW w:w="5812" w:type="dxa"/>
          <w:gridSpan w:val="4"/>
          <w:tcBorders>
            <w:top w:val="single" w:sz="8" w:space="0" w:color="auto"/>
            <w:left w:val="single" w:sz="8" w:space="0" w:color="auto"/>
            <w:bottom w:val="single" w:sz="8" w:space="0" w:color="auto"/>
            <w:right w:val="nil"/>
          </w:tcBorders>
          <w:vAlign w:val="center"/>
        </w:tcPr>
        <w:p w:rsidR="00000000" w:rsidRDefault="00684750">
          <w:pPr>
            <w:pStyle w:val="af1"/>
            <w:jc w:val="center"/>
            <w:rPr>
              <w:rFonts w:hint="eastAsia"/>
              <w:sz w:val="24"/>
              <w:szCs w:val="24"/>
              <w:lang w:eastAsia="zh-CN"/>
            </w:rPr>
          </w:pPr>
          <w:r>
            <w:rPr>
              <w:rFonts w:hint="eastAsia"/>
              <w:sz w:val="24"/>
              <w:szCs w:val="24"/>
              <w:lang w:eastAsia="zh-CN"/>
            </w:rPr>
            <w:t>软件详细设计</w:t>
          </w:r>
        </w:p>
      </w:tc>
    </w:tr>
    <w:tr w:rsidR="00000000">
      <w:trPr>
        <w:cantSplit/>
        <w:trHeight w:val="457"/>
      </w:trPr>
      <w:tc>
        <w:tcPr>
          <w:tcW w:w="1810" w:type="dxa"/>
          <w:vMerge/>
          <w:tcBorders>
            <w:top w:val="nil"/>
            <w:bottom w:val="single" w:sz="8" w:space="0" w:color="auto"/>
            <w:right w:val="nil"/>
          </w:tcBorders>
        </w:tcPr>
        <w:p w:rsidR="00000000" w:rsidRDefault="00684750">
          <w:pPr>
            <w:pStyle w:val="af1"/>
            <w:rPr>
              <w:sz w:val="12"/>
            </w:rPr>
          </w:pPr>
        </w:p>
      </w:tc>
      <w:tc>
        <w:tcPr>
          <w:tcW w:w="2695" w:type="dxa"/>
          <w:vMerge/>
          <w:tcBorders>
            <w:top w:val="nil"/>
            <w:bottom w:val="single" w:sz="8" w:space="0" w:color="auto"/>
            <w:right w:val="nil"/>
          </w:tcBorders>
        </w:tcPr>
        <w:p w:rsidR="00000000" w:rsidRDefault="00684750">
          <w:pPr>
            <w:pStyle w:val="af1"/>
            <w:rPr>
              <w:sz w:val="12"/>
            </w:rPr>
          </w:pPr>
        </w:p>
      </w:tc>
      <w:tc>
        <w:tcPr>
          <w:tcW w:w="2410" w:type="dxa"/>
          <w:gridSpan w:val="2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000000" w:rsidRDefault="00684750">
          <w:pPr>
            <w:pStyle w:val="af1"/>
            <w:jc w:val="center"/>
            <w:rPr>
              <w:rFonts w:hint="eastAsia"/>
              <w:sz w:val="24"/>
              <w:szCs w:val="24"/>
              <w:lang w:eastAsia="zh-CN"/>
            </w:rPr>
          </w:pPr>
          <w:r>
            <w:rPr>
              <w:rFonts w:hint="eastAsia"/>
              <w:sz w:val="24"/>
              <w:szCs w:val="24"/>
              <w:lang w:eastAsia="zh-CN"/>
            </w:rPr>
            <w:t>文</w:t>
          </w:r>
          <w:r>
            <w:rPr>
              <w:rFonts w:hint="eastAsia"/>
              <w:sz w:val="24"/>
              <w:szCs w:val="24"/>
              <w:lang w:eastAsia="zh-CN"/>
            </w:rPr>
            <w:t xml:space="preserve"> </w:t>
          </w:r>
          <w:r>
            <w:rPr>
              <w:rFonts w:hint="eastAsia"/>
              <w:sz w:val="24"/>
              <w:szCs w:val="24"/>
              <w:lang w:eastAsia="zh-CN"/>
            </w:rPr>
            <w:t>档</w:t>
          </w:r>
          <w:r>
            <w:rPr>
              <w:rFonts w:hint="eastAsia"/>
              <w:sz w:val="24"/>
              <w:szCs w:val="24"/>
              <w:lang w:eastAsia="zh-CN"/>
            </w:rPr>
            <w:t xml:space="preserve"> </w:t>
          </w:r>
          <w:r>
            <w:rPr>
              <w:rFonts w:hint="eastAsia"/>
              <w:sz w:val="24"/>
              <w:szCs w:val="24"/>
              <w:lang w:eastAsia="zh-CN"/>
            </w:rPr>
            <w:t>编</w:t>
          </w:r>
          <w:r>
            <w:rPr>
              <w:rFonts w:hint="eastAsia"/>
              <w:sz w:val="24"/>
              <w:szCs w:val="24"/>
              <w:lang w:eastAsia="zh-CN"/>
            </w:rPr>
            <w:t xml:space="preserve"> </w:t>
          </w:r>
          <w:r>
            <w:rPr>
              <w:rFonts w:hint="eastAsia"/>
              <w:sz w:val="24"/>
              <w:szCs w:val="24"/>
              <w:lang w:eastAsia="zh-CN"/>
            </w:rPr>
            <w:t>号</w:t>
          </w:r>
        </w:p>
        <w:p w:rsidR="00000000" w:rsidRDefault="00684750">
          <w:pPr>
            <w:pStyle w:val="af1"/>
            <w:jc w:val="center"/>
            <w:rPr>
              <w:rFonts w:hint="eastAsia"/>
              <w:sz w:val="24"/>
              <w:szCs w:val="24"/>
              <w:lang w:eastAsia="zh-CN"/>
            </w:rPr>
          </w:pPr>
          <w:r>
            <w:rPr>
              <w:rFonts w:ascii="Arial Unicode MS" w:eastAsia="Arial Unicode MS" w:hAnsi="Arial Unicode MS" w:cs="Arial Unicode MS"/>
              <w:sz w:val="24"/>
              <w:szCs w:val="24"/>
            </w:rPr>
            <w:t>Document number</w:t>
          </w:r>
        </w:p>
      </w:tc>
      <w:tc>
        <w:tcPr>
          <w:tcW w:w="1559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000000" w:rsidRDefault="00684750">
          <w:pPr>
            <w:pStyle w:val="af1"/>
            <w:jc w:val="center"/>
            <w:rPr>
              <w:rFonts w:hint="eastAsia"/>
              <w:sz w:val="24"/>
              <w:szCs w:val="24"/>
              <w:lang w:eastAsia="zh-CN"/>
            </w:rPr>
          </w:pPr>
          <w:r>
            <w:rPr>
              <w:rFonts w:hint="eastAsia"/>
              <w:sz w:val="24"/>
              <w:szCs w:val="24"/>
              <w:lang w:eastAsia="zh-CN"/>
            </w:rPr>
            <w:t>版</w:t>
          </w:r>
          <w:r>
            <w:rPr>
              <w:rFonts w:hint="eastAsia"/>
              <w:sz w:val="24"/>
              <w:szCs w:val="24"/>
              <w:lang w:eastAsia="zh-CN"/>
            </w:rPr>
            <w:t xml:space="preserve">    </w:t>
          </w:r>
          <w:r>
            <w:rPr>
              <w:rFonts w:hint="eastAsia"/>
              <w:sz w:val="24"/>
              <w:szCs w:val="24"/>
              <w:lang w:eastAsia="zh-CN"/>
            </w:rPr>
            <w:t>本</w:t>
          </w:r>
        </w:p>
        <w:p w:rsidR="00000000" w:rsidRDefault="00684750">
          <w:pPr>
            <w:pStyle w:val="af1"/>
            <w:jc w:val="center"/>
            <w:rPr>
              <w:rFonts w:hint="eastAsia"/>
              <w:sz w:val="24"/>
              <w:szCs w:val="24"/>
              <w:lang w:eastAsia="zh-CN"/>
            </w:rPr>
          </w:pPr>
          <w:r>
            <w:rPr>
              <w:rFonts w:hint="eastAsia"/>
              <w:sz w:val="24"/>
              <w:szCs w:val="24"/>
              <w:lang w:eastAsia="zh-CN"/>
            </w:rPr>
            <w:t>Version</w:t>
          </w:r>
        </w:p>
      </w:tc>
      <w:tc>
        <w:tcPr>
          <w:tcW w:w="1843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nil"/>
          </w:tcBorders>
          <w:vAlign w:val="center"/>
        </w:tcPr>
        <w:p w:rsidR="00000000" w:rsidRDefault="00684750">
          <w:pPr>
            <w:pStyle w:val="af1"/>
            <w:jc w:val="center"/>
            <w:rPr>
              <w:rFonts w:hint="eastAsia"/>
              <w:sz w:val="24"/>
              <w:szCs w:val="24"/>
              <w:lang w:eastAsia="zh-CN"/>
            </w:rPr>
          </w:pPr>
          <w:r>
            <w:rPr>
              <w:rFonts w:hint="eastAsia"/>
              <w:sz w:val="24"/>
              <w:szCs w:val="24"/>
              <w:lang w:eastAsia="zh-CN"/>
            </w:rPr>
            <w:t>页</w:t>
          </w:r>
          <w:r>
            <w:rPr>
              <w:rFonts w:hint="eastAsia"/>
              <w:sz w:val="24"/>
              <w:szCs w:val="24"/>
              <w:lang w:eastAsia="zh-CN"/>
            </w:rPr>
            <w:t xml:space="preserve">      </w:t>
          </w:r>
          <w:r>
            <w:rPr>
              <w:rFonts w:hint="eastAsia"/>
              <w:sz w:val="24"/>
              <w:szCs w:val="24"/>
              <w:lang w:eastAsia="zh-CN"/>
            </w:rPr>
            <w:t>码</w:t>
          </w:r>
        </w:p>
        <w:p w:rsidR="00000000" w:rsidRDefault="00684750">
          <w:pPr>
            <w:pStyle w:val="af1"/>
            <w:jc w:val="center"/>
            <w:rPr>
              <w:rFonts w:hint="eastAsia"/>
              <w:sz w:val="24"/>
              <w:szCs w:val="24"/>
              <w:lang w:eastAsia="zh-CN"/>
            </w:rPr>
          </w:pPr>
          <w:r>
            <w:rPr>
              <w:rFonts w:hint="eastAsia"/>
              <w:sz w:val="24"/>
              <w:szCs w:val="24"/>
              <w:lang w:eastAsia="zh-CN"/>
            </w:rPr>
            <w:t>Page number</w:t>
          </w:r>
        </w:p>
      </w:tc>
    </w:tr>
    <w:tr w:rsidR="00000000">
      <w:trPr>
        <w:cantSplit/>
        <w:trHeight w:val="457"/>
      </w:trPr>
      <w:tc>
        <w:tcPr>
          <w:tcW w:w="1810" w:type="dxa"/>
          <w:vMerge/>
          <w:tcBorders>
            <w:top w:val="nil"/>
            <w:bottom w:val="single" w:sz="8" w:space="0" w:color="auto"/>
            <w:right w:val="nil"/>
          </w:tcBorders>
        </w:tcPr>
        <w:p w:rsidR="00000000" w:rsidRDefault="00684750">
          <w:pPr>
            <w:pStyle w:val="af1"/>
          </w:pPr>
        </w:p>
      </w:tc>
      <w:tc>
        <w:tcPr>
          <w:tcW w:w="2695" w:type="dxa"/>
          <w:vMerge/>
          <w:tcBorders>
            <w:top w:val="nil"/>
            <w:bottom w:val="single" w:sz="8" w:space="0" w:color="auto"/>
            <w:right w:val="nil"/>
          </w:tcBorders>
        </w:tcPr>
        <w:p w:rsidR="00000000" w:rsidRDefault="00684750">
          <w:pPr>
            <w:pStyle w:val="af1"/>
          </w:pPr>
        </w:p>
      </w:tc>
      <w:tc>
        <w:tcPr>
          <w:tcW w:w="2410" w:type="dxa"/>
          <w:gridSpan w:val="2"/>
          <w:tcBorders>
            <w:top w:val="single" w:sz="8" w:space="0" w:color="auto"/>
            <w:left w:val="single" w:sz="8" w:space="0" w:color="auto"/>
            <w:bottom w:val="nil"/>
            <w:right w:val="single" w:sz="8" w:space="0" w:color="auto"/>
          </w:tcBorders>
          <w:vAlign w:val="center"/>
        </w:tcPr>
        <w:p w:rsidR="00000000" w:rsidRDefault="00684750">
          <w:pPr>
            <w:pStyle w:val="af1"/>
            <w:jc w:val="center"/>
            <w:rPr>
              <w:rFonts w:hint="eastAsia"/>
              <w:sz w:val="22"/>
              <w:szCs w:val="28"/>
              <w:lang w:val="en-US" w:eastAsia="zh-CN"/>
            </w:rPr>
          </w:pPr>
          <w:r>
            <w:rPr>
              <w:rFonts w:hint="eastAsia"/>
              <w:sz w:val="22"/>
              <w:szCs w:val="28"/>
              <w:lang w:val="en-US" w:eastAsia="zh-CN"/>
            </w:rPr>
            <w:t>-</w:t>
          </w:r>
        </w:p>
      </w:tc>
      <w:tc>
        <w:tcPr>
          <w:tcW w:w="1559" w:type="dxa"/>
          <w:tcBorders>
            <w:top w:val="single" w:sz="8" w:space="0" w:color="auto"/>
            <w:left w:val="single" w:sz="8" w:space="0" w:color="auto"/>
            <w:bottom w:val="nil"/>
            <w:right w:val="single" w:sz="8" w:space="0" w:color="auto"/>
          </w:tcBorders>
          <w:vAlign w:val="center"/>
        </w:tcPr>
        <w:p w:rsidR="00000000" w:rsidRDefault="00684750">
          <w:pPr>
            <w:pStyle w:val="af1"/>
            <w:jc w:val="center"/>
            <w:rPr>
              <w:rFonts w:hint="eastAsia"/>
              <w:sz w:val="28"/>
              <w:szCs w:val="28"/>
              <w:lang w:val="en-US" w:eastAsia="zh-CN"/>
            </w:rPr>
          </w:pPr>
          <w:r>
            <w:rPr>
              <w:rFonts w:hint="eastAsia"/>
              <w:sz w:val="22"/>
              <w:szCs w:val="28"/>
              <w:lang w:val="en-US" w:eastAsia="zh-CN"/>
            </w:rPr>
            <w:t>A0</w:t>
          </w:r>
        </w:p>
      </w:tc>
      <w:tc>
        <w:tcPr>
          <w:tcW w:w="1843" w:type="dxa"/>
          <w:tcBorders>
            <w:top w:val="single" w:sz="8" w:space="0" w:color="auto"/>
            <w:left w:val="single" w:sz="8" w:space="0" w:color="auto"/>
            <w:bottom w:val="nil"/>
            <w:right w:val="nil"/>
          </w:tcBorders>
          <w:vAlign w:val="center"/>
        </w:tcPr>
        <w:p w:rsidR="00000000" w:rsidRDefault="00684750">
          <w:pPr>
            <w:pStyle w:val="af1"/>
            <w:ind w:right="-107"/>
            <w:jc w:val="center"/>
            <w:rPr>
              <w:rFonts w:hint="eastAsia"/>
              <w:b/>
              <w:sz w:val="28"/>
              <w:szCs w:val="28"/>
              <w:lang w:eastAsia="zh-CN"/>
            </w:rPr>
          </w:pPr>
          <w:r>
            <w:rPr>
              <w:rFonts w:hint="eastAsia"/>
              <w:sz w:val="22"/>
              <w:szCs w:val="28"/>
              <w:lang w:val="en-US" w:eastAsia="en-US"/>
            </w:rPr>
            <w:fldChar w:fldCharType="begin"/>
          </w:r>
          <w:r>
            <w:rPr>
              <w:rFonts w:hint="eastAsia"/>
              <w:sz w:val="22"/>
              <w:szCs w:val="28"/>
              <w:lang w:val="en-US" w:eastAsia="en-US"/>
            </w:rPr>
            <w:instrText xml:space="preserve"> PAGE </w:instrText>
          </w:r>
          <w:r>
            <w:rPr>
              <w:rFonts w:hint="eastAsia"/>
              <w:sz w:val="22"/>
              <w:szCs w:val="28"/>
              <w:lang w:val="en-US" w:eastAsia="en-US"/>
            </w:rPr>
            <w:fldChar w:fldCharType="separate"/>
          </w:r>
          <w:r>
            <w:rPr>
              <w:noProof/>
              <w:sz w:val="22"/>
              <w:szCs w:val="28"/>
              <w:lang w:val="en-US" w:eastAsia="en-US"/>
            </w:rPr>
            <w:t>1</w:t>
          </w:r>
          <w:r>
            <w:rPr>
              <w:rFonts w:hint="eastAsia"/>
              <w:sz w:val="22"/>
              <w:szCs w:val="28"/>
              <w:lang w:val="en-US" w:eastAsia="en-US"/>
            </w:rPr>
            <w:fldChar w:fldCharType="end"/>
          </w:r>
          <w:r>
            <w:rPr>
              <w:rFonts w:hint="eastAsia"/>
              <w:sz w:val="22"/>
              <w:szCs w:val="28"/>
              <w:lang w:val="en-US" w:eastAsia="en-US"/>
            </w:rPr>
            <w:t xml:space="preserve"> (</w:t>
          </w:r>
          <w:r>
            <w:rPr>
              <w:rFonts w:hint="eastAsia"/>
              <w:sz w:val="22"/>
              <w:szCs w:val="28"/>
              <w:lang w:val="en-US" w:eastAsia="en-US"/>
            </w:rPr>
            <w:fldChar w:fldCharType="begin"/>
          </w:r>
          <w:r>
            <w:rPr>
              <w:rFonts w:hint="eastAsia"/>
              <w:sz w:val="22"/>
              <w:szCs w:val="28"/>
              <w:lang w:val="en-US" w:eastAsia="en-US"/>
            </w:rPr>
            <w:instrText xml:space="preserve"> NUMPAGES </w:instrText>
          </w:r>
          <w:r>
            <w:rPr>
              <w:rFonts w:hint="eastAsia"/>
              <w:sz w:val="22"/>
              <w:szCs w:val="28"/>
              <w:lang w:val="en-US" w:eastAsia="en-US"/>
            </w:rPr>
            <w:fldChar w:fldCharType="separate"/>
          </w:r>
          <w:r>
            <w:rPr>
              <w:noProof/>
              <w:sz w:val="22"/>
              <w:szCs w:val="28"/>
              <w:lang w:val="en-US" w:eastAsia="en-US"/>
            </w:rPr>
            <w:t>1</w:t>
          </w:r>
          <w:r>
            <w:rPr>
              <w:rFonts w:hint="eastAsia"/>
              <w:sz w:val="22"/>
              <w:szCs w:val="28"/>
              <w:lang w:val="en-US" w:eastAsia="en-US"/>
            </w:rPr>
            <w:fldChar w:fldCharType="end"/>
          </w:r>
          <w:r>
            <w:rPr>
              <w:rFonts w:hint="eastAsia"/>
              <w:sz w:val="22"/>
              <w:szCs w:val="28"/>
              <w:lang w:val="en-US" w:eastAsia="en-US"/>
            </w:rPr>
            <w:t>)</w:t>
          </w:r>
        </w:p>
      </w:tc>
    </w:tr>
  </w:tbl>
  <w:p w:rsidR="00000000" w:rsidRDefault="00684750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684750">
      <w:r>
        <w:separator/>
      </w:r>
    </w:p>
  </w:footnote>
  <w:footnote w:type="continuationSeparator" w:id="0">
    <w:p w:rsidR="00000000" w:rsidRDefault="006847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145" w:type="dxa"/>
      <w:tblBorders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107" w:type="dxa"/>
        <w:right w:w="107" w:type="dxa"/>
      </w:tblCellMar>
      <w:tblLook w:val="0000" w:firstRow="0" w:lastRow="0" w:firstColumn="0" w:lastColumn="0" w:noHBand="0" w:noVBand="0"/>
    </w:tblPr>
    <w:tblGrid>
      <w:gridCol w:w="5781"/>
      <w:gridCol w:w="2551"/>
      <w:gridCol w:w="1987"/>
    </w:tblGrid>
    <w:tr w:rsidR="00000000">
      <w:trPr>
        <w:cantSplit/>
        <w:trHeight w:val="456"/>
      </w:trPr>
      <w:tc>
        <w:tcPr>
          <w:tcW w:w="5781" w:type="dxa"/>
          <w:vMerge w:val="restart"/>
          <w:vAlign w:val="center"/>
        </w:tcPr>
        <w:p w:rsidR="00000000" w:rsidRDefault="00684750">
          <w:pPr>
            <w:pStyle w:val="af1"/>
            <w:jc w:val="center"/>
            <w:rPr>
              <w:b/>
              <w:sz w:val="18"/>
              <w:szCs w:val="18"/>
            </w:rPr>
          </w:pPr>
          <w:r>
            <w:rPr>
              <w:rFonts w:hint="eastAsia"/>
              <w:b/>
              <w:sz w:val="36"/>
              <w:szCs w:val="24"/>
              <w:lang w:val="en-US" w:eastAsia="zh-CN"/>
            </w:rPr>
            <w:t>智行微电子有限公司</w:t>
          </w:r>
          <w:r>
            <w:rPr>
              <w:b/>
              <w:vanish/>
              <w:sz w:val="18"/>
              <w:szCs w:val="18"/>
              <w:highlight w:val="yellow"/>
            </w:rPr>
            <w:t>NB! Change the meta data in the footer by pressing "Press here to update this document’s meta data" in the menu "TechNotes_VCC". The header is automatically updated. (Do not remove this text!)</w:t>
          </w:r>
          <w:r>
            <w:rPr>
              <w:b/>
              <w:sz w:val="18"/>
              <w:szCs w:val="18"/>
              <w:lang w:val="en-US" w:eastAsia="zh-CN"/>
            </w:rPr>
            <w:pict>
              <v:rect id="矩形 2" o:spid="_x0000_s2050" style="position:absolute;left:0;text-align:left;margin-left:-12.75pt;margin-top:22.15pt;width:516.2pt;height:779.5pt;z-index:251658752;mso-wrap-style:square;mso-position-horizontal-relative:margin;mso-position-vertical-relative:page" o:allowincell="f" filled="f" strokeweight="1pt">
                <w10:wrap anchorx="margin" anchory="page"/>
              </v:rect>
            </w:pict>
          </w:r>
        </w:p>
      </w:tc>
      <w:tc>
        <w:tcPr>
          <w:tcW w:w="2551" w:type="dxa"/>
          <w:vAlign w:val="center"/>
        </w:tcPr>
        <w:p w:rsidR="00000000" w:rsidRDefault="00684750">
          <w:pPr>
            <w:pStyle w:val="af1"/>
            <w:jc w:val="center"/>
            <w:rPr>
              <w:rFonts w:hint="eastAsia"/>
              <w:b/>
              <w:sz w:val="24"/>
              <w:szCs w:val="24"/>
              <w:lang w:eastAsia="zh-CN"/>
            </w:rPr>
          </w:pPr>
          <w:r>
            <w:rPr>
              <w:rFonts w:hint="eastAsia"/>
              <w:b/>
              <w:sz w:val="24"/>
              <w:szCs w:val="24"/>
              <w:lang w:eastAsia="zh-CN"/>
            </w:rPr>
            <w:t>文档状态</w:t>
          </w:r>
        </w:p>
        <w:p w:rsidR="00000000" w:rsidRDefault="00684750">
          <w:pPr>
            <w:pStyle w:val="af1"/>
            <w:jc w:val="center"/>
            <w:rPr>
              <w:rFonts w:hint="eastAsia"/>
              <w:b/>
              <w:sz w:val="24"/>
              <w:szCs w:val="24"/>
              <w:lang w:eastAsia="zh-CN"/>
            </w:rPr>
          </w:pPr>
          <w:r>
            <w:rPr>
              <w:rFonts w:hint="eastAsia"/>
              <w:b/>
              <w:sz w:val="24"/>
              <w:szCs w:val="24"/>
              <w:lang w:eastAsia="zh-CN"/>
            </w:rPr>
            <w:t>Document status</w:t>
          </w:r>
        </w:p>
      </w:tc>
      <w:tc>
        <w:tcPr>
          <w:tcW w:w="1987" w:type="dxa"/>
          <w:vAlign w:val="center"/>
        </w:tcPr>
        <w:p w:rsidR="00000000" w:rsidRDefault="00684750">
          <w:pPr>
            <w:pStyle w:val="af1"/>
            <w:jc w:val="center"/>
            <w:rPr>
              <w:rFonts w:hint="eastAsia"/>
              <w:b/>
              <w:sz w:val="28"/>
              <w:szCs w:val="28"/>
              <w:lang w:eastAsia="zh-CN"/>
            </w:rPr>
          </w:pPr>
          <w:r>
            <w:rPr>
              <w:rFonts w:hint="eastAsia"/>
              <w:b/>
              <w:sz w:val="28"/>
              <w:szCs w:val="28"/>
              <w:lang w:eastAsia="zh-CN"/>
            </w:rPr>
            <w:t>正式版</w:t>
          </w:r>
        </w:p>
      </w:tc>
    </w:tr>
    <w:tr w:rsidR="00000000">
      <w:trPr>
        <w:cantSplit/>
        <w:trHeight w:val="60"/>
      </w:trPr>
      <w:tc>
        <w:tcPr>
          <w:tcW w:w="5781" w:type="dxa"/>
          <w:vMerge/>
          <w:vAlign w:val="bottom"/>
        </w:tcPr>
        <w:p w:rsidR="00000000" w:rsidRDefault="00684750">
          <w:pPr>
            <w:pStyle w:val="af0"/>
          </w:pPr>
        </w:p>
      </w:tc>
      <w:tc>
        <w:tcPr>
          <w:tcW w:w="2551" w:type="dxa"/>
          <w:vAlign w:val="center"/>
        </w:tcPr>
        <w:p w:rsidR="00000000" w:rsidRDefault="00684750">
          <w:pPr>
            <w:pStyle w:val="af1"/>
            <w:jc w:val="center"/>
            <w:rPr>
              <w:rFonts w:hint="eastAsia"/>
              <w:b/>
              <w:sz w:val="24"/>
              <w:szCs w:val="24"/>
              <w:lang w:eastAsia="zh-CN"/>
            </w:rPr>
          </w:pPr>
          <w:r>
            <w:rPr>
              <w:rFonts w:hint="eastAsia"/>
              <w:b/>
              <w:sz w:val="24"/>
              <w:szCs w:val="24"/>
              <w:lang w:eastAsia="zh-CN"/>
            </w:rPr>
            <w:t>发布日期</w:t>
          </w:r>
        </w:p>
        <w:p w:rsidR="00000000" w:rsidRDefault="00684750">
          <w:pPr>
            <w:pStyle w:val="af1"/>
            <w:jc w:val="center"/>
            <w:rPr>
              <w:rFonts w:hint="eastAsia"/>
              <w:b/>
              <w:sz w:val="24"/>
              <w:szCs w:val="24"/>
              <w:lang w:eastAsia="zh-CN"/>
            </w:rPr>
          </w:pPr>
          <w:r>
            <w:rPr>
              <w:rFonts w:hint="eastAsia"/>
              <w:b/>
              <w:sz w:val="24"/>
              <w:szCs w:val="24"/>
              <w:lang w:eastAsia="zh-CN"/>
            </w:rPr>
            <w:t>Release</w:t>
          </w:r>
          <w:r>
            <w:rPr>
              <w:rFonts w:hint="eastAsia"/>
              <w:b/>
              <w:sz w:val="24"/>
              <w:szCs w:val="24"/>
              <w:lang w:eastAsia="zh-CN"/>
            </w:rPr>
            <w:t xml:space="preserve"> date</w:t>
          </w:r>
        </w:p>
      </w:tc>
      <w:tc>
        <w:tcPr>
          <w:tcW w:w="1987" w:type="dxa"/>
          <w:vAlign w:val="center"/>
        </w:tcPr>
        <w:p w:rsidR="00000000" w:rsidRDefault="00684750">
          <w:pPr>
            <w:pStyle w:val="af1"/>
            <w:jc w:val="center"/>
            <w:rPr>
              <w:b/>
              <w:sz w:val="28"/>
              <w:szCs w:val="28"/>
              <w:lang w:val="en-US" w:eastAsia="zh-CN"/>
            </w:rPr>
          </w:pPr>
          <w:r>
            <w:rPr>
              <w:rFonts w:hint="eastAsia"/>
              <w:b/>
              <w:sz w:val="28"/>
              <w:szCs w:val="28"/>
              <w:lang w:eastAsia="zh-CN"/>
            </w:rPr>
            <w:t>20</w:t>
          </w:r>
          <w:r>
            <w:rPr>
              <w:rFonts w:hint="eastAsia"/>
              <w:b/>
              <w:sz w:val="28"/>
              <w:szCs w:val="28"/>
              <w:lang w:val="en-US" w:eastAsia="zh-CN"/>
            </w:rPr>
            <w:t>2</w:t>
          </w:r>
          <w:r>
            <w:rPr>
              <w:b/>
              <w:sz w:val="28"/>
              <w:szCs w:val="28"/>
              <w:lang w:val="en-US" w:eastAsia="zh-CN"/>
            </w:rPr>
            <w:t>6-03</w:t>
          </w:r>
          <w:r>
            <w:rPr>
              <w:rFonts w:hint="eastAsia"/>
              <w:b/>
              <w:sz w:val="28"/>
              <w:szCs w:val="28"/>
              <w:lang w:eastAsia="zh-CN"/>
            </w:rPr>
            <w:t>-</w:t>
          </w:r>
          <w:r>
            <w:rPr>
              <w:b/>
              <w:sz w:val="28"/>
              <w:szCs w:val="28"/>
              <w:lang w:val="en-US" w:eastAsia="zh-CN"/>
            </w:rPr>
            <w:t>09</w:t>
          </w:r>
        </w:p>
      </w:tc>
    </w:tr>
  </w:tbl>
  <w:p w:rsidR="00000000" w:rsidRDefault="00684750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5-001-%1"/>
      <w:lvlJc w:val="left"/>
      <w:pPr>
        <w:tabs>
          <w:tab w:val="num" w:pos="1134"/>
        </w:tabs>
        <w:ind w:left="1134" w:hanging="1134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216"/>
        </w:tabs>
        <w:ind w:left="21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50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7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0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-360"/>
        </w:tabs>
        <w:ind w:left="-36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-360"/>
        </w:tabs>
        <w:ind w:left="-36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-360"/>
        </w:tabs>
        <w:ind w:left="-360" w:firstLine="0"/>
      </w:pPr>
      <w:rPr>
        <w:rFonts w:hint="default"/>
      </w:rPr>
    </w:lvl>
  </w:abstractNum>
  <w:abstractNum w:abstractNumId="2" w15:restartNumberingAfterBreak="0">
    <w:nsid w:val="0000000D"/>
    <w:multiLevelType w:val="multilevel"/>
    <w:tmpl w:val="0000000D"/>
    <w:lvl w:ilvl="0">
      <w:start w:val="1"/>
      <w:numFmt w:val="none"/>
      <w:suff w:val="nothing"/>
      <w:lvlText w:val="SRD6A001:"/>
      <w:lvlJc w:val="left"/>
      <w:pPr>
        <w:ind w:left="1985" w:hanging="1985"/>
      </w:pPr>
      <w:rPr>
        <w:rFonts w:ascii="Arial" w:hAnsi="Arial" w:hint="default"/>
        <w:b/>
        <w:i w:val="0"/>
        <w:color w:val="000000"/>
        <w:sz w:val="16"/>
        <w:u w:val="none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0000000E"/>
    <w:multiLevelType w:val="multilevel"/>
    <w:tmpl w:val="0000000E"/>
    <w:lvl w:ilvl="0">
      <w:start w:val="1"/>
      <w:numFmt w:val="none"/>
      <w:lvlText w:val="Req: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  <w:lvl w:ilvl="1">
      <w:start w:val="1"/>
      <w:numFmt w:val="none"/>
      <w:isLgl/>
      <w:lvlText w:val=""/>
      <w:lvlJc w:val="left"/>
      <w:pPr>
        <w:tabs>
          <w:tab w:val="num" w:pos="360"/>
        </w:tabs>
        <w:ind w:left="0" w:firstLine="0"/>
      </w:pPr>
    </w:lvl>
    <w:lvl w:ilvl="2">
      <w:start w:val="1"/>
      <w:numFmt w:val="none"/>
      <w:lvlRestart w:val="0"/>
      <w:lvlText w:val=""/>
      <w:lvlJc w:val="left"/>
      <w:pPr>
        <w:tabs>
          <w:tab w:val="num" w:pos="720"/>
        </w:tabs>
        <w:ind w:left="720" w:hanging="432"/>
      </w:pPr>
    </w:lvl>
    <w:lvl w:ilvl="3">
      <w:start w:val="1"/>
      <w:numFmt w:val="none"/>
      <w:lvlText w:val=""/>
      <w:lvlJc w:val="right"/>
      <w:pPr>
        <w:tabs>
          <w:tab w:val="num" w:pos="864"/>
        </w:tabs>
        <w:ind w:left="864" w:hanging="14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432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432"/>
      </w:pPr>
    </w:lvl>
    <w:lvl w:ilvl="6">
      <w:start w:val="1"/>
      <w:numFmt w:val="none"/>
      <w:lvlText w:val=""/>
      <w:lvlJc w:val="right"/>
      <w:pPr>
        <w:tabs>
          <w:tab w:val="num" w:pos="1296"/>
        </w:tabs>
        <w:ind w:left="1296" w:hanging="288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432"/>
      </w:pPr>
    </w:lvl>
    <w:lvl w:ilvl="8">
      <w:start w:val="1"/>
      <w:numFmt w:val="none"/>
      <w:lvlText w:val=""/>
      <w:lvlJc w:val="right"/>
      <w:pPr>
        <w:tabs>
          <w:tab w:val="num" w:pos="1584"/>
        </w:tabs>
        <w:ind w:left="1584" w:hanging="144"/>
      </w:pPr>
    </w:lvl>
  </w:abstractNum>
  <w:abstractNum w:abstractNumId="4" w15:restartNumberingAfterBreak="0">
    <w:nsid w:val="0000000F"/>
    <w:multiLevelType w:val="multilevel"/>
    <w:tmpl w:val="0000000F"/>
    <w:lvl w:ilvl="0">
      <w:start w:val="1"/>
      <w:numFmt w:val="decimal"/>
      <w:lvlText w:val="4-001-%1"/>
      <w:lvlJc w:val="left"/>
      <w:pPr>
        <w:tabs>
          <w:tab w:val="num" w:pos="1134"/>
        </w:tabs>
        <w:ind w:left="1134" w:hanging="1134"/>
      </w:pPr>
    </w:lvl>
    <w:lvl w:ilvl="1">
      <w:start w:val="1"/>
      <w:numFmt w:val="decimal"/>
      <w:lvlText w:val=".%2"/>
      <w:lvlJc w:val="left"/>
      <w:pPr>
        <w:tabs>
          <w:tab w:val="num" w:pos="0"/>
        </w:tabs>
        <w:ind w:left="1134"/>
      </w:pPr>
    </w:lvl>
    <w:lvl w:ilvl="2">
      <w:start w:val="1"/>
      <w:numFmt w:val="decimal"/>
      <w:lvlText w:val=".%2.%3"/>
      <w:lvlJc w:val="left"/>
      <w:pPr>
        <w:tabs>
          <w:tab w:val="num" w:pos="0"/>
        </w:tabs>
        <w:ind w:left="1134"/>
      </w:pPr>
    </w:lvl>
    <w:lvl w:ilvl="3">
      <w:start w:val="1"/>
      <w:numFmt w:val="decimal"/>
      <w:lvlText w:val=".%2.%3.%4"/>
      <w:lvlJc w:val="left"/>
      <w:pPr>
        <w:tabs>
          <w:tab w:val="num" w:pos="0"/>
        </w:tabs>
        <w:ind w:left="1134"/>
      </w:pPr>
    </w:lvl>
    <w:lvl w:ilvl="4">
      <w:start w:val="1"/>
      <w:numFmt w:val="decimal"/>
      <w:lvlText w:val=".%2.%3.%4.%5"/>
      <w:lvlJc w:val="left"/>
      <w:pPr>
        <w:tabs>
          <w:tab w:val="num" w:pos="0"/>
        </w:tabs>
        <w:ind w:left="1134"/>
      </w:pPr>
    </w:lvl>
    <w:lvl w:ilvl="5">
      <w:start w:val="1"/>
      <w:numFmt w:val="decimal"/>
      <w:lvlText w:val=".%2.%3.%4.%5.%6"/>
      <w:lvlJc w:val="left"/>
      <w:pPr>
        <w:tabs>
          <w:tab w:val="num" w:pos="0"/>
        </w:tabs>
        <w:ind w:left="1134"/>
      </w:pPr>
    </w:lvl>
    <w:lvl w:ilvl="6">
      <w:start w:val="1"/>
      <w:numFmt w:val="decimal"/>
      <w:lvlText w:val=".%2.%3.%4.%5.%6.%7"/>
      <w:lvlJc w:val="left"/>
      <w:pPr>
        <w:tabs>
          <w:tab w:val="num" w:pos="0"/>
        </w:tabs>
        <w:ind w:left="1134"/>
      </w:pPr>
    </w:lvl>
    <w:lvl w:ilvl="7">
      <w:start w:val="1"/>
      <w:numFmt w:val="decimal"/>
      <w:lvlText w:val=".%2.%3.%4.%5.%6.%7.%8"/>
      <w:lvlJc w:val="left"/>
      <w:pPr>
        <w:tabs>
          <w:tab w:val="num" w:pos="0"/>
        </w:tabs>
        <w:ind w:left="1134"/>
      </w:pPr>
    </w:lvl>
    <w:lvl w:ilvl="8">
      <w:start w:val="1"/>
      <w:numFmt w:val="decimal"/>
      <w:lvlText w:val=".%2.%3.%4.%5.%6.%7.%8.%9"/>
      <w:lvlJc w:val="left"/>
      <w:pPr>
        <w:tabs>
          <w:tab w:val="num" w:pos="0"/>
        </w:tabs>
        <w:ind w:left="2718" w:hanging="1584"/>
      </w:pPr>
    </w:lvl>
  </w:abstractNum>
  <w:abstractNum w:abstractNumId="5" w15:restartNumberingAfterBreak="0">
    <w:nsid w:val="00000010"/>
    <w:multiLevelType w:val="multilevel"/>
    <w:tmpl w:val="00000010"/>
    <w:lvl w:ilvl="0">
      <w:start w:val="1"/>
      <w:numFmt w:val="none"/>
      <w:lvlText w:val="Purpose:"/>
      <w:lvlJc w:val="left"/>
      <w:pPr>
        <w:tabs>
          <w:tab w:val="num" w:pos="1985"/>
        </w:tabs>
        <w:ind w:left="1985" w:hanging="1985"/>
      </w:pPr>
      <w:rPr>
        <w:rFonts w:ascii="Arial" w:hAnsi="Arial" w:hint="default"/>
        <w:b w:val="0"/>
        <w:i/>
        <w:color w:val="000000"/>
        <w:sz w:val="20"/>
        <w:u w:val="none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6" w15:restartNumberingAfterBreak="0">
    <w:nsid w:val="00000014"/>
    <w:multiLevelType w:val="singleLevel"/>
    <w:tmpl w:val="00000014"/>
    <w:lvl w:ilvl="0">
      <w:start w:val="1"/>
      <w:numFmt w:val="decimal"/>
      <w:lvlText w:val="[%1]"/>
      <w:lvlJc w:val="left"/>
      <w:pPr>
        <w:tabs>
          <w:tab w:val="num" w:pos="1701"/>
        </w:tabs>
        <w:ind w:left="1701" w:hanging="850"/>
      </w:pPr>
    </w:lvl>
  </w:abstractNum>
  <w:abstractNum w:abstractNumId="7" w15:restartNumberingAfterBreak="0">
    <w:nsid w:val="00000016"/>
    <w:multiLevelType w:val="multilevel"/>
    <w:tmpl w:val="00000016"/>
    <w:lvl w:ilvl="0">
      <w:start w:val="1"/>
      <w:numFmt w:val="decimal"/>
      <w:lvlText w:val="4-x02-%1"/>
      <w:legacy w:legacy="1" w:legacySpace="120" w:legacyIndent="1134"/>
      <w:lvlJc w:val="left"/>
      <w:pPr>
        <w:ind w:left="1134" w:hanging="1134"/>
      </w:pPr>
    </w:lvl>
    <w:lvl w:ilvl="1">
      <w:start w:val="1"/>
      <w:numFmt w:val="decimal"/>
      <w:lvlText w:val=".%2"/>
      <w:legacy w:legacy="1" w:legacySpace="0" w:legacyIndent="0"/>
      <w:lvlJc w:val="left"/>
      <w:pPr>
        <w:ind w:left="1134"/>
      </w:pPr>
    </w:lvl>
    <w:lvl w:ilvl="2">
      <w:start w:val="1"/>
      <w:numFmt w:val="decimal"/>
      <w:lvlText w:val=".%2.%3"/>
      <w:legacy w:legacy="1" w:legacySpace="0" w:legacyIndent="0"/>
      <w:lvlJc w:val="left"/>
      <w:pPr>
        <w:ind w:left="1134"/>
      </w:pPr>
    </w:lvl>
    <w:lvl w:ilvl="3">
      <w:start w:val="1"/>
      <w:numFmt w:val="decimal"/>
      <w:lvlText w:val=".%2.%3.%4"/>
      <w:legacy w:legacy="1" w:legacySpace="0" w:legacyIndent="0"/>
      <w:lvlJc w:val="left"/>
      <w:pPr>
        <w:ind w:left="1134"/>
      </w:pPr>
    </w:lvl>
    <w:lvl w:ilvl="4">
      <w:start w:val="1"/>
      <w:numFmt w:val="decimal"/>
      <w:lvlText w:val=".%2.%3.%4.%5"/>
      <w:legacy w:legacy="1" w:legacySpace="0" w:legacyIndent="0"/>
      <w:lvlJc w:val="left"/>
      <w:pPr>
        <w:ind w:left="1134"/>
      </w:pPr>
    </w:lvl>
    <w:lvl w:ilvl="5">
      <w:start w:val="1"/>
      <w:numFmt w:val="decimal"/>
      <w:lvlText w:val=".%2.%3.%4.%5.%6"/>
      <w:legacy w:legacy="1" w:legacySpace="0" w:legacyIndent="0"/>
      <w:lvlJc w:val="left"/>
      <w:pPr>
        <w:ind w:left="1134"/>
      </w:pPr>
    </w:lvl>
    <w:lvl w:ilvl="6">
      <w:start w:val="1"/>
      <w:numFmt w:val="decimal"/>
      <w:lvlText w:val=".%2.%3.%4.%5.%6.%7"/>
      <w:legacy w:legacy="1" w:legacySpace="0" w:legacyIndent="0"/>
      <w:lvlJc w:val="left"/>
      <w:pPr>
        <w:ind w:left="1134"/>
      </w:pPr>
    </w:lvl>
    <w:lvl w:ilvl="7">
      <w:start w:val="1"/>
      <w:numFmt w:val="decimal"/>
      <w:lvlText w:val=".%2.%3.%4.%5.%6.%7.%8"/>
      <w:legacy w:legacy="1" w:legacySpace="0" w:legacyIndent="0"/>
      <w:lvlJc w:val="left"/>
      <w:pPr>
        <w:ind w:left="1134"/>
      </w:pPr>
    </w:lvl>
    <w:lvl w:ilvl="8">
      <w:start w:val="1"/>
      <w:numFmt w:val="decimal"/>
      <w:lvlText w:val=".%2.%3.%4.%5.%6.%7.%8.%9"/>
      <w:legacy w:legacy="1" w:legacySpace="120" w:legacyIndent="1584"/>
      <w:lvlJc w:val="left"/>
      <w:pPr>
        <w:ind w:left="2718" w:hanging="1584"/>
      </w:pPr>
    </w:lvl>
  </w:abstractNum>
  <w:abstractNum w:abstractNumId="8" w15:restartNumberingAfterBreak="0">
    <w:nsid w:val="00000017"/>
    <w:multiLevelType w:val="multilevel"/>
    <w:tmpl w:val="00000017"/>
    <w:lvl w:ilvl="0">
      <w:start w:val="1"/>
      <w:numFmt w:val="none"/>
      <w:lvlText w:val="Ver. Meth:"/>
      <w:lvlJc w:val="left"/>
      <w:pPr>
        <w:tabs>
          <w:tab w:val="num" w:pos="1985"/>
        </w:tabs>
        <w:ind w:left="1985" w:hanging="1985"/>
      </w:pPr>
      <w:rPr>
        <w:rFonts w:ascii="Arial" w:hAnsi="Arial" w:hint="default"/>
        <w:b w:val="0"/>
        <w:i/>
        <w:color w:val="000000"/>
        <w:sz w:val="20"/>
        <w:u w:val="none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9" w15:restartNumberingAfterBreak="0">
    <w:nsid w:val="00000018"/>
    <w:multiLevelType w:val="multilevel"/>
    <w:tmpl w:val="00000018"/>
    <w:lvl w:ilvl="0">
      <w:start w:val="1"/>
      <w:numFmt w:val="none"/>
      <w:lvlText w:val="Reference:"/>
      <w:lvlJc w:val="left"/>
      <w:pPr>
        <w:tabs>
          <w:tab w:val="num" w:pos="1985"/>
        </w:tabs>
        <w:ind w:left="1985" w:hanging="1985"/>
      </w:pPr>
      <w:rPr>
        <w:rFonts w:ascii="Arial" w:hAnsi="Arial" w:hint="default"/>
        <w:b w:val="0"/>
        <w:i/>
        <w:color w:val="000000"/>
        <w:sz w:val="20"/>
        <w:u w:val="none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0" w15:restartNumberingAfterBreak="0">
    <w:nsid w:val="0000001B"/>
    <w:multiLevelType w:val="singleLevel"/>
    <w:tmpl w:val="0000001B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</w:abstractNum>
  <w:abstractNum w:abstractNumId="11" w15:restartNumberingAfterBreak="0">
    <w:nsid w:val="0000001C"/>
    <w:multiLevelType w:val="multilevel"/>
    <w:tmpl w:val="000000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718"/>
        </w:tabs>
        <w:ind w:left="718" w:hanging="576"/>
      </w:pPr>
      <w:rPr>
        <w:i w:val="0"/>
        <w:color w:val="auto"/>
      </w:rPr>
    </w:lvl>
    <w:lvl w:ilvl="2">
      <w:start w:val="1"/>
      <w:numFmt w:val="decimal"/>
      <w:lvlText w:val="%1.%2.%3"/>
      <w:lvlJc w:val="left"/>
      <w:pPr>
        <w:tabs>
          <w:tab w:val="num" w:pos="6531"/>
        </w:tabs>
        <w:ind w:left="6531" w:hanging="720"/>
      </w:pPr>
      <w:rPr>
        <w:color w:val="auto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ascii="Helvetica" w:hAnsi="Helvetica"/>
        <w:b/>
        <w:i w:val="0"/>
        <w:strike/>
        <w:color w:val="FF0000"/>
        <w:sz w:val="20"/>
        <w:szCs w:val="20"/>
      </w:r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>
    <w:abstractNumId w:val="11"/>
  </w:num>
  <w:num w:numId="2">
    <w:abstractNumId w:val="1"/>
  </w:num>
  <w:num w:numId="3">
    <w:abstractNumId w:val="7"/>
  </w:num>
  <w:num w:numId="4">
    <w:abstractNumId w:val="3"/>
  </w:num>
  <w:num w:numId="5">
    <w:abstractNumId w:val="5"/>
  </w:num>
  <w:num w:numId="6">
    <w:abstractNumId w:val="8"/>
  </w:num>
  <w:num w:numId="7">
    <w:abstractNumId w:val="0"/>
  </w:num>
  <w:num w:numId="8">
    <w:abstractNumId w:val="9"/>
  </w:num>
  <w:num w:numId="9">
    <w:abstractNumId w:val="4"/>
  </w:num>
  <w:num w:numId="10">
    <w:abstractNumId w:val="2"/>
  </w:num>
  <w:num w:numId="11">
    <w:abstractNumId w:val="6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81"/>
  <w:drawingGridVerticalSpacing w:val="181"/>
  <w:doNotUseMarginsForDrawingGridOrigin/>
  <w:drawingGridVerticalOrigin w:val="1985"/>
  <w:noPunctuationKerning/>
  <w:characterSpacingControl w:val="doNotCompress"/>
  <w:doNotValidateAgainstSchema/>
  <w:doNotDemarcateInvalidXml/>
  <w:hdrShapeDefaults>
    <o:shapedefaults v:ext="edit" spidmax="3076" fill="f" stroke="f">
      <v:fill on="f"/>
      <v:stroke on="f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doNotLeaveBackslashAlone/>
    <w:doNotExpandShiftReturn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72A27"/>
    <w:rsid w:val="00010F21"/>
    <w:rsid w:val="00026CCA"/>
    <w:rsid w:val="00027693"/>
    <w:rsid w:val="00030828"/>
    <w:rsid w:val="00031614"/>
    <w:rsid w:val="00034E07"/>
    <w:rsid w:val="00035A52"/>
    <w:rsid w:val="00036481"/>
    <w:rsid w:val="000368C6"/>
    <w:rsid w:val="00036A93"/>
    <w:rsid w:val="00036DE2"/>
    <w:rsid w:val="0004110F"/>
    <w:rsid w:val="000472F1"/>
    <w:rsid w:val="00053BCF"/>
    <w:rsid w:val="00055ACB"/>
    <w:rsid w:val="00061E05"/>
    <w:rsid w:val="00067788"/>
    <w:rsid w:val="000716E1"/>
    <w:rsid w:val="00071825"/>
    <w:rsid w:val="00071FC8"/>
    <w:rsid w:val="00073B75"/>
    <w:rsid w:val="000756B7"/>
    <w:rsid w:val="0008071B"/>
    <w:rsid w:val="00082876"/>
    <w:rsid w:val="0008511D"/>
    <w:rsid w:val="00085A23"/>
    <w:rsid w:val="00085CC1"/>
    <w:rsid w:val="000862B1"/>
    <w:rsid w:val="0009089A"/>
    <w:rsid w:val="000910AB"/>
    <w:rsid w:val="000917B4"/>
    <w:rsid w:val="00095B4F"/>
    <w:rsid w:val="000A236E"/>
    <w:rsid w:val="000A75E5"/>
    <w:rsid w:val="000B52DD"/>
    <w:rsid w:val="000C0944"/>
    <w:rsid w:val="000C098F"/>
    <w:rsid w:val="000C3234"/>
    <w:rsid w:val="000D1C00"/>
    <w:rsid w:val="000D41A6"/>
    <w:rsid w:val="000D4B46"/>
    <w:rsid w:val="000D5B64"/>
    <w:rsid w:val="000D6119"/>
    <w:rsid w:val="000D6468"/>
    <w:rsid w:val="000D6D51"/>
    <w:rsid w:val="000E19A0"/>
    <w:rsid w:val="000E24EE"/>
    <w:rsid w:val="000E27AD"/>
    <w:rsid w:val="000E3CD2"/>
    <w:rsid w:val="000E3D68"/>
    <w:rsid w:val="000E3F97"/>
    <w:rsid w:val="000E5DC1"/>
    <w:rsid w:val="000F3467"/>
    <w:rsid w:val="000F4B23"/>
    <w:rsid w:val="000F5792"/>
    <w:rsid w:val="0010559C"/>
    <w:rsid w:val="00105679"/>
    <w:rsid w:val="001103E8"/>
    <w:rsid w:val="0011041B"/>
    <w:rsid w:val="00115340"/>
    <w:rsid w:val="00116E43"/>
    <w:rsid w:val="00121805"/>
    <w:rsid w:val="00126106"/>
    <w:rsid w:val="001267A2"/>
    <w:rsid w:val="001310D1"/>
    <w:rsid w:val="00131979"/>
    <w:rsid w:val="0013422F"/>
    <w:rsid w:val="00134669"/>
    <w:rsid w:val="00134ABC"/>
    <w:rsid w:val="00135C05"/>
    <w:rsid w:val="00135F95"/>
    <w:rsid w:val="001365FC"/>
    <w:rsid w:val="001373A4"/>
    <w:rsid w:val="00140001"/>
    <w:rsid w:val="00142E06"/>
    <w:rsid w:val="00142EEB"/>
    <w:rsid w:val="0015297F"/>
    <w:rsid w:val="00153AC8"/>
    <w:rsid w:val="0016044B"/>
    <w:rsid w:val="00163D7B"/>
    <w:rsid w:val="00165B4B"/>
    <w:rsid w:val="00166DA1"/>
    <w:rsid w:val="00167A6D"/>
    <w:rsid w:val="00167F21"/>
    <w:rsid w:val="001742FC"/>
    <w:rsid w:val="00176C3B"/>
    <w:rsid w:val="001775A8"/>
    <w:rsid w:val="00180590"/>
    <w:rsid w:val="00183EB8"/>
    <w:rsid w:val="001904E9"/>
    <w:rsid w:val="0019083E"/>
    <w:rsid w:val="00192D8A"/>
    <w:rsid w:val="00193F86"/>
    <w:rsid w:val="00194EDC"/>
    <w:rsid w:val="001964B4"/>
    <w:rsid w:val="001A2886"/>
    <w:rsid w:val="001A36C0"/>
    <w:rsid w:val="001A3C85"/>
    <w:rsid w:val="001A723D"/>
    <w:rsid w:val="001A74C6"/>
    <w:rsid w:val="001B0889"/>
    <w:rsid w:val="001B1F79"/>
    <w:rsid w:val="001B3122"/>
    <w:rsid w:val="001B33F7"/>
    <w:rsid w:val="001B3C4D"/>
    <w:rsid w:val="001B3CAB"/>
    <w:rsid w:val="001B3EDF"/>
    <w:rsid w:val="001B416C"/>
    <w:rsid w:val="001C2C71"/>
    <w:rsid w:val="001C5137"/>
    <w:rsid w:val="001C56F5"/>
    <w:rsid w:val="001C703D"/>
    <w:rsid w:val="001C7F20"/>
    <w:rsid w:val="001D1920"/>
    <w:rsid w:val="001D1C89"/>
    <w:rsid w:val="001D2A05"/>
    <w:rsid w:val="001D3EF0"/>
    <w:rsid w:val="001D438D"/>
    <w:rsid w:val="001D5806"/>
    <w:rsid w:val="001D5F46"/>
    <w:rsid w:val="001D679A"/>
    <w:rsid w:val="001D7025"/>
    <w:rsid w:val="001D73B5"/>
    <w:rsid w:val="001D7464"/>
    <w:rsid w:val="001E1543"/>
    <w:rsid w:val="001E3267"/>
    <w:rsid w:val="001E548A"/>
    <w:rsid w:val="001F285D"/>
    <w:rsid w:val="001F5C15"/>
    <w:rsid w:val="001F7545"/>
    <w:rsid w:val="00200D4E"/>
    <w:rsid w:val="002070BA"/>
    <w:rsid w:val="0022207B"/>
    <w:rsid w:val="0022334E"/>
    <w:rsid w:val="002266C3"/>
    <w:rsid w:val="002273AD"/>
    <w:rsid w:val="00232DE1"/>
    <w:rsid w:val="002360C0"/>
    <w:rsid w:val="0023643D"/>
    <w:rsid w:val="00252A6F"/>
    <w:rsid w:val="00257317"/>
    <w:rsid w:val="0025776B"/>
    <w:rsid w:val="00257F6C"/>
    <w:rsid w:val="00262BA8"/>
    <w:rsid w:val="00262BE5"/>
    <w:rsid w:val="00266106"/>
    <w:rsid w:val="00267FC4"/>
    <w:rsid w:val="0027037E"/>
    <w:rsid w:val="002717EC"/>
    <w:rsid w:val="00274481"/>
    <w:rsid w:val="0028168F"/>
    <w:rsid w:val="002839C7"/>
    <w:rsid w:val="00283F15"/>
    <w:rsid w:val="00285F23"/>
    <w:rsid w:val="002871A5"/>
    <w:rsid w:val="00290CC1"/>
    <w:rsid w:val="00291072"/>
    <w:rsid w:val="00291A94"/>
    <w:rsid w:val="00291FCC"/>
    <w:rsid w:val="00293776"/>
    <w:rsid w:val="00294330"/>
    <w:rsid w:val="00294480"/>
    <w:rsid w:val="00294E02"/>
    <w:rsid w:val="002951B5"/>
    <w:rsid w:val="0029730E"/>
    <w:rsid w:val="00297F8E"/>
    <w:rsid w:val="002A039E"/>
    <w:rsid w:val="002A1CAA"/>
    <w:rsid w:val="002A3766"/>
    <w:rsid w:val="002B109C"/>
    <w:rsid w:val="002B4553"/>
    <w:rsid w:val="002B478B"/>
    <w:rsid w:val="002B57EC"/>
    <w:rsid w:val="002B5EBA"/>
    <w:rsid w:val="002B7A1C"/>
    <w:rsid w:val="002C202F"/>
    <w:rsid w:val="002D2A06"/>
    <w:rsid w:val="002D318B"/>
    <w:rsid w:val="002D6C1E"/>
    <w:rsid w:val="002D776C"/>
    <w:rsid w:val="002E17CE"/>
    <w:rsid w:val="002E4047"/>
    <w:rsid w:val="002F29C8"/>
    <w:rsid w:val="002F36BD"/>
    <w:rsid w:val="003016F4"/>
    <w:rsid w:val="00306FD1"/>
    <w:rsid w:val="00314141"/>
    <w:rsid w:val="00314AC2"/>
    <w:rsid w:val="0031704B"/>
    <w:rsid w:val="003301CD"/>
    <w:rsid w:val="00332981"/>
    <w:rsid w:val="00332D5A"/>
    <w:rsid w:val="00340F7B"/>
    <w:rsid w:val="00343437"/>
    <w:rsid w:val="00343967"/>
    <w:rsid w:val="00345AD1"/>
    <w:rsid w:val="00346C0B"/>
    <w:rsid w:val="003475CB"/>
    <w:rsid w:val="00350CF5"/>
    <w:rsid w:val="00351CA3"/>
    <w:rsid w:val="00352292"/>
    <w:rsid w:val="00353A2D"/>
    <w:rsid w:val="003541E6"/>
    <w:rsid w:val="003557B8"/>
    <w:rsid w:val="00355BFC"/>
    <w:rsid w:val="00360502"/>
    <w:rsid w:val="0036493C"/>
    <w:rsid w:val="00374EDC"/>
    <w:rsid w:val="00375003"/>
    <w:rsid w:val="00376B82"/>
    <w:rsid w:val="003771D8"/>
    <w:rsid w:val="00377E7F"/>
    <w:rsid w:val="003838A4"/>
    <w:rsid w:val="0038611F"/>
    <w:rsid w:val="0039104B"/>
    <w:rsid w:val="00391F7F"/>
    <w:rsid w:val="00392869"/>
    <w:rsid w:val="003A0740"/>
    <w:rsid w:val="003A105C"/>
    <w:rsid w:val="003A4D3A"/>
    <w:rsid w:val="003A513C"/>
    <w:rsid w:val="003A59DC"/>
    <w:rsid w:val="003A6072"/>
    <w:rsid w:val="003A767D"/>
    <w:rsid w:val="003B7458"/>
    <w:rsid w:val="003C1D24"/>
    <w:rsid w:val="003C2597"/>
    <w:rsid w:val="003C3097"/>
    <w:rsid w:val="003D09E4"/>
    <w:rsid w:val="003D159C"/>
    <w:rsid w:val="003D4841"/>
    <w:rsid w:val="003D692A"/>
    <w:rsid w:val="003D6E7C"/>
    <w:rsid w:val="003D7BF4"/>
    <w:rsid w:val="003E0F21"/>
    <w:rsid w:val="003E41B6"/>
    <w:rsid w:val="003E427E"/>
    <w:rsid w:val="003E6EC5"/>
    <w:rsid w:val="003E7DCF"/>
    <w:rsid w:val="003F0D98"/>
    <w:rsid w:val="003F5D44"/>
    <w:rsid w:val="003F73A6"/>
    <w:rsid w:val="00407014"/>
    <w:rsid w:val="0041048B"/>
    <w:rsid w:val="0041226E"/>
    <w:rsid w:val="004225E3"/>
    <w:rsid w:val="0042427D"/>
    <w:rsid w:val="0042573E"/>
    <w:rsid w:val="00426233"/>
    <w:rsid w:val="00430125"/>
    <w:rsid w:val="004326CF"/>
    <w:rsid w:val="00432F04"/>
    <w:rsid w:val="00433103"/>
    <w:rsid w:val="004368EA"/>
    <w:rsid w:val="00436A3C"/>
    <w:rsid w:val="00437356"/>
    <w:rsid w:val="00437869"/>
    <w:rsid w:val="004401B8"/>
    <w:rsid w:val="00442CB6"/>
    <w:rsid w:val="004475BA"/>
    <w:rsid w:val="004507A5"/>
    <w:rsid w:val="00450D4A"/>
    <w:rsid w:val="00450EC4"/>
    <w:rsid w:val="00453D3E"/>
    <w:rsid w:val="00454332"/>
    <w:rsid w:val="00457751"/>
    <w:rsid w:val="00460DF5"/>
    <w:rsid w:val="00461100"/>
    <w:rsid w:val="004633F9"/>
    <w:rsid w:val="004645DA"/>
    <w:rsid w:val="004653AC"/>
    <w:rsid w:val="0046580F"/>
    <w:rsid w:val="00466CBA"/>
    <w:rsid w:val="0046749E"/>
    <w:rsid w:val="00470D2F"/>
    <w:rsid w:val="004747B7"/>
    <w:rsid w:val="00475A4F"/>
    <w:rsid w:val="00475D11"/>
    <w:rsid w:val="00475EBD"/>
    <w:rsid w:val="004826FA"/>
    <w:rsid w:val="00482EBB"/>
    <w:rsid w:val="00484092"/>
    <w:rsid w:val="004853AD"/>
    <w:rsid w:val="00485C9F"/>
    <w:rsid w:val="00485D95"/>
    <w:rsid w:val="00487A64"/>
    <w:rsid w:val="004916D9"/>
    <w:rsid w:val="00494544"/>
    <w:rsid w:val="00494C7D"/>
    <w:rsid w:val="00496197"/>
    <w:rsid w:val="004A3FBE"/>
    <w:rsid w:val="004A463A"/>
    <w:rsid w:val="004A5604"/>
    <w:rsid w:val="004A58AF"/>
    <w:rsid w:val="004A6A6B"/>
    <w:rsid w:val="004A7209"/>
    <w:rsid w:val="004B024C"/>
    <w:rsid w:val="004B6BAF"/>
    <w:rsid w:val="004C1670"/>
    <w:rsid w:val="004C30C0"/>
    <w:rsid w:val="004D0581"/>
    <w:rsid w:val="004D457A"/>
    <w:rsid w:val="004D6C60"/>
    <w:rsid w:val="004D70D4"/>
    <w:rsid w:val="004E2808"/>
    <w:rsid w:val="004E31F0"/>
    <w:rsid w:val="004E676A"/>
    <w:rsid w:val="004F7768"/>
    <w:rsid w:val="00513CC9"/>
    <w:rsid w:val="00515E74"/>
    <w:rsid w:val="0052164A"/>
    <w:rsid w:val="00524E93"/>
    <w:rsid w:val="00525F97"/>
    <w:rsid w:val="0053208C"/>
    <w:rsid w:val="00534391"/>
    <w:rsid w:val="00542B8F"/>
    <w:rsid w:val="00546366"/>
    <w:rsid w:val="00546F12"/>
    <w:rsid w:val="00552130"/>
    <w:rsid w:val="00556EFD"/>
    <w:rsid w:val="00560D08"/>
    <w:rsid w:val="00562EC9"/>
    <w:rsid w:val="005667A6"/>
    <w:rsid w:val="00566E32"/>
    <w:rsid w:val="0058287B"/>
    <w:rsid w:val="005842C3"/>
    <w:rsid w:val="00585DD7"/>
    <w:rsid w:val="00586C91"/>
    <w:rsid w:val="005950EA"/>
    <w:rsid w:val="00595A07"/>
    <w:rsid w:val="00596133"/>
    <w:rsid w:val="00596806"/>
    <w:rsid w:val="00597759"/>
    <w:rsid w:val="005A0F65"/>
    <w:rsid w:val="005A14CA"/>
    <w:rsid w:val="005A6758"/>
    <w:rsid w:val="005B08B1"/>
    <w:rsid w:val="005B6656"/>
    <w:rsid w:val="005B726C"/>
    <w:rsid w:val="005B7974"/>
    <w:rsid w:val="005C0471"/>
    <w:rsid w:val="005C0E4E"/>
    <w:rsid w:val="005C31D3"/>
    <w:rsid w:val="005D0CA7"/>
    <w:rsid w:val="005D0F39"/>
    <w:rsid w:val="005D30B0"/>
    <w:rsid w:val="005D3796"/>
    <w:rsid w:val="005D6061"/>
    <w:rsid w:val="005E493C"/>
    <w:rsid w:val="005E4FE4"/>
    <w:rsid w:val="005F0478"/>
    <w:rsid w:val="005F340A"/>
    <w:rsid w:val="005F46DF"/>
    <w:rsid w:val="005F65DF"/>
    <w:rsid w:val="005F76D4"/>
    <w:rsid w:val="00601B67"/>
    <w:rsid w:val="00603598"/>
    <w:rsid w:val="00607EC0"/>
    <w:rsid w:val="00611879"/>
    <w:rsid w:val="0061242A"/>
    <w:rsid w:val="00615F51"/>
    <w:rsid w:val="00617BCD"/>
    <w:rsid w:val="00620CAC"/>
    <w:rsid w:val="00624174"/>
    <w:rsid w:val="006246B3"/>
    <w:rsid w:val="00627997"/>
    <w:rsid w:val="00632C30"/>
    <w:rsid w:val="006412D6"/>
    <w:rsid w:val="00642F5B"/>
    <w:rsid w:val="006503C4"/>
    <w:rsid w:val="00650E1F"/>
    <w:rsid w:val="00651810"/>
    <w:rsid w:val="00655AF8"/>
    <w:rsid w:val="0065679B"/>
    <w:rsid w:val="006573F2"/>
    <w:rsid w:val="00661B29"/>
    <w:rsid w:val="0066364C"/>
    <w:rsid w:val="00667DBE"/>
    <w:rsid w:val="00670B11"/>
    <w:rsid w:val="006722D7"/>
    <w:rsid w:val="0067637B"/>
    <w:rsid w:val="006824CD"/>
    <w:rsid w:val="006827C1"/>
    <w:rsid w:val="00682DB9"/>
    <w:rsid w:val="00684750"/>
    <w:rsid w:val="00684B51"/>
    <w:rsid w:val="00685A72"/>
    <w:rsid w:val="00686A71"/>
    <w:rsid w:val="006878C6"/>
    <w:rsid w:val="0069044C"/>
    <w:rsid w:val="0069580B"/>
    <w:rsid w:val="00695D82"/>
    <w:rsid w:val="006A1558"/>
    <w:rsid w:val="006A261D"/>
    <w:rsid w:val="006A3B9A"/>
    <w:rsid w:val="006A460E"/>
    <w:rsid w:val="006A50C2"/>
    <w:rsid w:val="006A60D4"/>
    <w:rsid w:val="006B3E52"/>
    <w:rsid w:val="006B54EA"/>
    <w:rsid w:val="006B6BE9"/>
    <w:rsid w:val="006B6DAD"/>
    <w:rsid w:val="006B6E9E"/>
    <w:rsid w:val="006B76D9"/>
    <w:rsid w:val="006C6099"/>
    <w:rsid w:val="006C7FBC"/>
    <w:rsid w:val="006D337C"/>
    <w:rsid w:val="006D541F"/>
    <w:rsid w:val="006E2136"/>
    <w:rsid w:val="006E7161"/>
    <w:rsid w:val="006E75FC"/>
    <w:rsid w:val="006F4483"/>
    <w:rsid w:val="006F4CCB"/>
    <w:rsid w:val="006F63CF"/>
    <w:rsid w:val="00703A10"/>
    <w:rsid w:val="0071085C"/>
    <w:rsid w:val="007110C9"/>
    <w:rsid w:val="0071275D"/>
    <w:rsid w:val="0071651A"/>
    <w:rsid w:val="00717132"/>
    <w:rsid w:val="00721C90"/>
    <w:rsid w:val="007263B7"/>
    <w:rsid w:val="007315DB"/>
    <w:rsid w:val="00733A71"/>
    <w:rsid w:val="00733ADE"/>
    <w:rsid w:val="00733C6F"/>
    <w:rsid w:val="007357E5"/>
    <w:rsid w:val="00735A94"/>
    <w:rsid w:val="00743A02"/>
    <w:rsid w:val="00745458"/>
    <w:rsid w:val="00745AA0"/>
    <w:rsid w:val="00745B1B"/>
    <w:rsid w:val="00745E0A"/>
    <w:rsid w:val="00745EC7"/>
    <w:rsid w:val="007464A1"/>
    <w:rsid w:val="0075137D"/>
    <w:rsid w:val="00751FA5"/>
    <w:rsid w:val="0075284B"/>
    <w:rsid w:val="00753791"/>
    <w:rsid w:val="007548C4"/>
    <w:rsid w:val="00761799"/>
    <w:rsid w:val="0076771D"/>
    <w:rsid w:val="00771BF6"/>
    <w:rsid w:val="00780486"/>
    <w:rsid w:val="0078369F"/>
    <w:rsid w:val="0078402B"/>
    <w:rsid w:val="0079015E"/>
    <w:rsid w:val="007925E3"/>
    <w:rsid w:val="00794EED"/>
    <w:rsid w:val="00795116"/>
    <w:rsid w:val="007A6213"/>
    <w:rsid w:val="007A7E86"/>
    <w:rsid w:val="007B0756"/>
    <w:rsid w:val="007B39E0"/>
    <w:rsid w:val="007B5382"/>
    <w:rsid w:val="007B5540"/>
    <w:rsid w:val="007B74FB"/>
    <w:rsid w:val="007B7BB7"/>
    <w:rsid w:val="007C16F9"/>
    <w:rsid w:val="007C4EC8"/>
    <w:rsid w:val="007C528F"/>
    <w:rsid w:val="007D05A2"/>
    <w:rsid w:val="007D33F4"/>
    <w:rsid w:val="007D34A2"/>
    <w:rsid w:val="007D379B"/>
    <w:rsid w:val="007D4536"/>
    <w:rsid w:val="007D6038"/>
    <w:rsid w:val="007E0DF6"/>
    <w:rsid w:val="007E15DA"/>
    <w:rsid w:val="007E2199"/>
    <w:rsid w:val="007E3F33"/>
    <w:rsid w:val="007E459A"/>
    <w:rsid w:val="007E6C3A"/>
    <w:rsid w:val="007F0F78"/>
    <w:rsid w:val="007F1FA9"/>
    <w:rsid w:val="007F28AA"/>
    <w:rsid w:val="007F32B2"/>
    <w:rsid w:val="007F3785"/>
    <w:rsid w:val="007F4C8E"/>
    <w:rsid w:val="007F7C2A"/>
    <w:rsid w:val="00800899"/>
    <w:rsid w:val="008030A9"/>
    <w:rsid w:val="008036E9"/>
    <w:rsid w:val="008061B5"/>
    <w:rsid w:val="0081176E"/>
    <w:rsid w:val="008133E9"/>
    <w:rsid w:val="008174A1"/>
    <w:rsid w:val="00821422"/>
    <w:rsid w:val="008214F0"/>
    <w:rsid w:val="008234F5"/>
    <w:rsid w:val="008315CE"/>
    <w:rsid w:val="008315F4"/>
    <w:rsid w:val="00834D72"/>
    <w:rsid w:val="0083730A"/>
    <w:rsid w:val="00837C62"/>
    <w:rsid w:val="00840E44"/>
    <w:rsid w:val="00842FDB"/>
    <w:rsid w:val="00846158"/>
    <w:rsid w:val="00846FF9"/>
    <w:rsid w:val="00851C10"/>
    <w:rsid w:val="00852054"/>
    <w:rsid w:val="00852823"/>
    <w:rsid w:val="00853267"/>
    <w:rsid w:val="00855383"/>
    <w:rsid w:val="00855C96"/>
    <w:rsid w:val="00856B95"/>
    <w:rsid w:val="00860F69"/>
    <w:rsid w:val="00863AB1"/>
    <w:rsid w:val="008648E2"/>
    <w:rsid w:val="00866365"/>
    <w:rsid w:val="00870D38"/>
    <w:rsid w:val="008740CC"/>
    <w:rsid w:val="00874A5B"/>
    <w:rsid w:val="008754DC"/>
    <w:rsid w:val="00877F94"/>
    <w:rsid w:val="00882DDD"/>
    <w:rsid w:val="0088467D"/>
    <w:rsid w:val="008879BA"/>
    <w:rsid w:val="00894970"/>
    <w:rsid w:val="00894FF3"/>
    <w:rsid w:val="00897D53"/>
    <w:rsid w:val="008A075F"/>
    <w:rsid w:val="008A10A1"/>
    <w:rsid w:val="008A773F"/>
    <w:rsid w:val="008B0C9C"/>
    <w:rsid w:val="008B2521"/>
    <w:rsid w:val="008B321B"/>
    <w:rsid w:val="008B3CBE"/>
    <w:rsid w:val="008B5A20"/>
    <w:rsid w:val="008B6677"/>
    <w:rsid w:val="008C01C7"/>
    <w:rsid w:val="008C28BD"/>
    <w:rsid w:val="008C327A"/>
    <w:rsid w:val="008C3467"/>
    <w:rsid w:val="008C4327"/>
    <w:rsid w:val="008C4474"/>
    <w:rsid w:val="008C567A"/>
    <w:rsid w:val="008C68B4"/>
    <w:rsid w:val="008D03F1"/>
    <w:rsid w:val="008D1C1C"/>
    <w:rsid w:val="008D2B7A"/>
    <w:rsid w:val="008D5472"/>
    <w:rsid w:val="008D725D"/>
    <w:rsid w:val="008E09C9"/>
    <w:rsid w:val="008E424A"/>
    <w:rsid w:val="008E5ADB"/>
    <w:rsid w:val="008F0C47"/>
    <w:rsid w:val="008F39CE"/>
    <w:rsid w:val="008F44C0"/>
    <w:rsid w:val="008F5FE5"/>
    <w:rsid w:val="009016FC"/>
    <w:rsid w:val="009022E7"/>
    <w:rsid w:val="009046D8"/>
    <w:rsid w:val="009075E5"/>
    <w:rsid w:val="00915059"/>
    <w:rsid w:val="009172E1"/>
    <w:rsid w:val="009175BF"/>
    <w:rsid w:val="009209B0"/>
    <w:rsid w:val="009214EB"/>
    <w:rsid w:val="009225A9"/>
    <w:rsid w:val="00922A9F"/>
    <w:rsid w:val="00927227"/>
    <w:rsid w:val="0092796B"/>
    <w:rsid w:val="00930EC5"/>
    <w:rsid w:val="009356E9"/>
    <w:rsid w:val="009363AF"/>
    <w:rsid w:val="00937E12"/>
    <w:rsid w:val="009423D6"/>
    <w:rsid w:val="0094262E"/>
    <w:rsid w:val="00942BD5"/>
    <w:rsid w:val="00944E65"/>
    <w:rsid w:val="00947A73"/>
    <w:rsid w:val="00950BC4"/>
    <w:rsid w:val="00961AF3"/>
    <w:rsid w:val="0096359D"/>
    <w:rsid w:val="00964CD1"/>
    <w:rsid w:val="00964EDA"/>
    <w:rsid w:val="00964FD4"/>
    <w:rsid w:val="009650AD"/>
    <w:rsid w:val="0096552B"/>
    <w:rsid w:val="00970EC9"/>
    <w:rsid w:val="00971A9C"/>
    <w:rsid w:val="009761B2"/>
    <w:rsid w:val="009761FC"/>
    <w:rsid w:val="00977106"/>
    <w:rsid w:val="009771CF"/>
    <w:rsid w:val="00980271"/>
    <w:rsid w:val="00982445"/>
    <w:rsid w:val="00993725"/>
    <w:rsid w:val="009B05D2"/>
    <w:rsid w:val="009B190C"/>
    <w:rsid w:val="009B1B81"/>
    <w:rsid w:val="009B2661"/>
    <w:rsid w:val="009B59AD"/>
    <w:rsid w:val="009B7B4D"/>
    <w:rsid w:val="009B7E8C"/>
    <w:rsid w:val="009C5AB1"/>
    <w:rsid w:val="009D4399"/>
    <w:rsid w:val="009D7A5D"/>
    <w:rsid w:val="009E0CA8"/>
    <w:rsid w:val="009E25CF"/>
    <w:rsid w:val="009E4694"/>
    <w:rsid w:val="009E4AB8"/>
    <w:rsid w:val="009E75D5"/>
    <w:rsid w:val="009F1EC6"/>
    <w:rsid w:val="009F3A62"/>
    <w:rsid w:val="009F3DAC"/>
    <w:rsid w:val="009F6967"/>
    <w:rsid w:val="009F7E64"/>
    <w:rsid w:val="00A01677"/>
    <w:rsid w:val="00A017D8"/>
    <w:rsid w:val="00A03FC9"/>
    <w:rsid w:val="00A040DF"/>
    <w:rsid w:val="00A0423C"/>
    <w:rsid w:val="00A21DF8"/>
    <w:rsid w:val="00A24D99"/>
    <w:rsid w:val="00A25520"/>
    <w:rsid w:val="00A30952"/>
    <w:rsid w:val="00A33BC9"/>
    <w:rsid w:val="00A3415C"/>
    <w:rsid w:val="00A35640"/>
    <w:rsid w:val="00A37061"/>
    <w:rsid w:val="00A37289"/>
    <w:rsid w:val="00A37CE1"/>
    <w:rsid w:val="00A405CD"/>
    <w:rsid w:val="00A43833"/>
    <w:rsid w:val="00A45122"/>
    <w:rsid w:val="00A4538E"/>
    <w:rsid w:val="00A46297"/>
    <w:rsid w:val="00A46755"/>
    <w:rsid w:val="00A55808"/>
    <w:rsid w:val="00A568F7"/>
    <w:rsid w:val="00A61792"/>
    <w:rsid w:val="00A6302F"/>
    <w:rsid w:val="00A6495A"/>
    <w:rsid w:val="00A65D85"/>
    <w:rsid w:val="00A8062E"/>
    <w:rsid w:val="00A82C08"/>
    <w:rsid w:val="00A86712"/>
    <w:rsid w:val="00A8672A"/>
    <w:rsid w:val="00A94B18"/>
    <w:rsid w:val="00A95D6D"/>
    <w:rsid w:val="00A96DFC"/>
    <w:rsid w:val="00A977BE"/>
    <w:rsid w:val="00A97FB7"/>
    <w:rsid w:val="00AA2963"/>
    <w:rsid w:val="00AA542F"/>
    <w:rsid w:val="00AB37AB"/>
    <w:rsid w:val="00AB4253"/>
    <w:rsid w:val="00AB4892"/>
    <w:rsid w:val="00AC500C"/>
    <w:rsid w:val="00AC69DE"/>
    <w:rsid w:val="00AD5CF5"/>
    <w:rsid w:val="00AD78ED"/>
    <w:rsid w:val="00AE17DC"/>
    <w:rsid w:val="00AE29BC"/>
    <w:rsid w:val="00AE2A5F"/>
    <w:rsid w:val="00AE39AB"/>
    <w:rsid w:val="00AE4F99"/>
    <w:rsid w:val="00AE5E84"/>
    <w:rsid w:val="00AE7F7E"/>
    <w:rsid w:val="00AF226C"/>
    <w:rsid w:val="00AF44D2"/>
    <w:rsid w:val="00B06CA0"/>
    <w:rsid w:val="00B1298F"/>
    <w:rsid w:val="00B14815"/>
    <w:rsid w:val="00B173E9"/>
    <w:rsid w:val="00B2121C"/>
    <w:rsid w:val="00B218ED"/>
    <w:rsid w:val="00B2374B"/>
    <w:rsid w:val="00B23E5F"/>
    <w:rsid w:val="00B23E8F"/>
    <w:rsid w:val="00B26234"/>
    <w:rsid w:val="00B3370F"/>
    <w:rsid w:val="00B3371E"/>
    <w:rsid w:val="00B35608"/>
    <w:rsid w:val="00B35A0A"/>
    <w:rsid w:val="00B35A46"/>
    <w:rsid w:val="00B3788A"/>
    <w:rsid w:val="00B40DA7"/>
    <w:rsid w:val="00B42E23"/>
    <w:rsid w:val="00B44611"/>
    <w:rsid w:val="00B47A6F"/>
    <w:rsid w:val="00B5012E"/>
    <w:rsid w:val="00B54A06"/>
    <w:rsid w:val="00B552DC"/>
    <w:rsid w:val="00B57523"/>
    <w:rsid w:val="00B613EB"/>
    <w:rsid w:val="00B61D10"/>
    <w:rsid w:val="00B6210D"/>
    <w:rsid w:val="00B64465"/>
    <w:rsid w:val="00B667F0"/>
    <w:rsid w:val="00B66BBD"/>
    <w:rsid w:val="00B67076"/>
    <w:rsid w:val="00B70380"/>
    <w:rsid w:val="00B717F6"/>
    <w:rsid w:val="00B72DE1"/>
    <w:rsid w:val="00B77190"/>
    <w:rsid w:val="00B77950"/>
    <w:rsid w:val="00B803F4"/>
    <w:rsid w:val="00B81D63"/>
    <w:rsid w:val="00B82B9A"/>
    <w:rsid w:val="00B838C3"/>
    <w:rsid w:val="00B83B2F"/>
    <w:rsid w:val="00B8683A"/>
    <w:rsid w:val="00B90B70"/>
    <w:rsid w:val="00B92F1E"/>
    <w:rsid w:val="00B9463A"/>
    <w:rsid w:val="00BA1465"/>
    <w:rsid w:val="00BA3B99"/>
    <w:rsid w:val="00BA76BE"/>
    <w:rsid w:val="00BB0185"/>
    <w:rsid w:val="00BB167C"/>
    <w:rsid w:val="00BB6C44"/>
    <w:rsid w:val="00BB6EF3"/>
    <w:rsid w:val="00BC6AAD"/>
    <w:rsid w:val="00BD08D5"/>
    <w:rsid w:val="00BD1552"/>
    <w:rsid w:val="00BD21AE"/>
    <w:rsid w:val="00BD54C5"/>
    <w:rsid w:val="00BD7E0F"/>
    <w:rsid w:val="00BE0247"/>
    <w:rsid w:val="00BE07D6"/>
    <w:rsid w:val="00BE1EF3"/>
    <w:rsid w:val="00BE3D2F"/>
    <w:rsid w:val="00BE791D"/>
    <w:rsid w:val="00BF3079"/>
    <w:rsid w:val="00BF3852"/>
    <w:rsid w:val="00BF50CA"/>
    <w:rsid w:val="00BF5634"/>
    <w:rsid w:val="00BF5DF7"/>
    <w:rsid w:val="00BF63B3"/>
    <w:rsid w:val="00C0109D"/>
    <w:rsid w:val="00C061B2"/>
    <w:rsid w:val="00C1476A"/>
    <w:rsid w:val="00C14EEB"/>
    <w:rsid w:val="00C15E6A"/>
    <w:rsid w:val="00C20D9C"/>
    <w:rsid w:val="00C219F1"/>
    <w:rsid w:val="00C224A8"/>
    <w:rsid w:val="00C24287"/>
    <w:rsid w:val="00C245E9"/>
    <w:rsid w:val="00C26520"/>
    <w:rsid w:val="00C275E1"/>
    <w:rsid w:val="00C27B0B"/>
    <w:rsid w:val="00C31565"/>
    <w:rsid w:val="00C357BC"/>
    <w:rsid w:val="00C433B7"/>
    <w:rsid w:val="00C47886"/>
    <w:rsid w:val="00C51E2A"/>
    <w:rsid w:val="00C52073"/>
    <w:rsid w:val="00C60DFF"/>
    <w:rsid w:val="00C64048"/>
    <w:rsid w:val="00C65390"/>
    <w:rsid w:val="00C65AA6"/>
    <w:rsid w:val="00C744A1"/>
    <w:rsid w:val="00C74A04"/>
    <w:rsid w:val="00C80D79"/>
    <w:rsid w:val="00C812E0"/>
    <w:rsid w:val="00C8215B"/>
    <w:rsid w:val="00C82B36"/>
    <w:rsid w:val="00C8435A"/>
    <w:rsid w:val="00C95AF2"/>
    <w:rsid w:val="00C95B76"/>
    <w:rsid w:val="00C95F91"/>
    <w:rsid w:val="00CA3569"/>
    <w:rsid w:val="00CB50D8"/>
    <w:rsid w:val="00CB6412"/>
    <w:rsid w:val="00CC03E8"/>
    <w:rsid w:val="00CC107D"/>
    <w:rsid w:val="00CC3425"/>
    <w:rsid w:val="00CC3E69"/>
    <w:rsid w:val="00CD1EE7"/>
    <w:rsid w:val="00CD239B"/>
    <w:rsid w:val="00CD24FC"/>
    <w:rsid w:val="00CD379A"/>
    <w:rsid w:val="00CE0389"/>
    <w:rsid w:val="00CE3A28"/>
    <w:rsid w:val="00CE4242"/>
    <w:rsid w:val="00CE431D"/>
    <w:rsid w:val="00CF0A11"/>
    <w:rsid w:val="00CF228A"/>
    <w:rsid w:val="00CF2460"/>
    <w:rsid w:val="00CF2467"/>
    <w:rsid w:val="00CF2A05"/>
    <w:rsid w:val="00CF2A30"/>
    <w:rsid w:val="00CF6F55"/>
    <w:rsid w:val="00D002B3"/>
    <w:rsid w:val="00D014F1"/>
    <w:rsid w:val="00D03AE1"/>
    <w:rsid w:val="00D14F8B"/>
    <w:rsid w:val="00D159EC"/>
    <w:rsid w:val="00D179A5"/>
    <w:rsid w:val="00D20942"/>
    <w:rsid w:val="00D21838"/>
    <w:rsid w:val="00D21DC1"/>
    <w:rsid w:val="00D22575"/>
    <w:rsid w:val="00D23708"/>
    <w:rsid w:val="00D2496C"/>
    <w:rsid w:val="00D251E4"/>
    <w:rsid w:val="00D307CD"/>
    <w:rsid w:val="00D31623"/>
    <w:rsid w:val="00D31688"/>
    <w:rsid w:val="00D31F54"/>
    <w:rsid w:val="00D320B4"/>
    <w:rsid w:val="00D32904"/>
    <w:rsid w:val="00D348A6"/>
    <w:rsid w:val="00D36605"/>
    <w:rsid w:val="00D36FA4"/>
    <w:rsid w:val="00D41F0F"/>
    <w:rsid w:val="00D424DD"/>
    <w:rsid w:val="00D4253C"/>
    <w:rsid w:val="00D4320B"/>
    <w:rsid w:val="00D43D4C"/>
    <w:rsid w:val="00D525FC"/>
    <w:rsid w:val="00D66850"/>
    <w:rsid w:val="00D70DA8"/>
    <w:rsid w:val="00D7156F"/>
    <w:rsid w:val="00D74B97"/>
    <w:rsid w:val="00D75569"/>
    <w:rsid w:val="00D75CD7"/>
    <w:rsid w:val="00D83AD9"/>
    <w:rsid w:val="00D83C56"/>
    <w:rsid w:val="00D86584"/>
    <w:rsid w:val="00D963B7"/>
    <w:rsid w:val="00DA1BD5"/>
    <w:rsid w:val="00DA37A4"/>
    <w:rsid w:val="00DA4416"/>
    <w:rsid w:val="00DA778D"/>
    <w:rsid w:val="00DA7C27"/>
    <w:rsid w:val="00DB2630"/>
    <w:rsid w:val="00DB3AA1"/>
    <w:rsid w:val="00DB571F"/>
    <w:rsid w:val="00DC73BC"/>
    <w:rsid w:val="00DC789A"/>
    <w:rsid w:val="00DD593F"/>
    <w:rsid w:val="00DD5DA8"/>
    <w:rsid w:val="00DD5EDF"/>
    <w:rsid w:val="00DD7541"/>
    <w:rsid w:val="00DE35C0"/>
    <w:rsid w:val="00DE3D30"/>
    <w:rsid w:val="00DE497C"/>
    <w:rsid w:val="00DF0D5A"/>
    <w:rsid w:val="00DF2523"/>
    <w:rsid w:val="00DF4CAB"/>
    <w:rsid w:val="00E01B46"/>
    <w:rsid w:val="00E01E2B"/>
    <w:rsid w:val="00E0360E"/>
    <w:rsid w:val="00E1472C"/>
    <w:rsid w:val="00E1608D"/>
    <w:rsid w:val="00E2204A"/>
    <w:rsid w:val="00E2753A"/>
    <w:rsid w:val="00E334DA"/>
    <w:rsid w:val="00E33AEA"/>
    <w:rsid w:val="00E3415F"/>
    <w:rsid w:val="00E345D4"/>
    <w:rsid w:val="00E36990"/>
    <w:rsid w:val="00E37072"/>
    <w:rsid w:val="00E4102F"/>
    <w:rsid w:val="00E45667"/>
    <w:rsid w:val="00E530C7"/>
    <w:rsid w:val="00E567FB"/>
    <w:rsid w:val="00E56EAB"/>
    <w:rsid w:val="00E56F0E"/>
    <w:rsid w:val="00E60472"/>
    <w:rsid w:val="00E61C1E"/>
    <w:rsid w:val="00E6569E"/>
    <w:rsid w:val="00E6671B"/>
    <w:rsid w:val="00E674D9"/>
    <w:rsid w:val="00E709C1"/>
    <w:rsid w:val="00E7271E"/>
    <w:rsid w:val="00E74DFE"/>
    <w:rsid w:val="00E77176"/>
    <w:rsid w:val="00E80571"/>
    <w:rsid w:val="00E8236A"/>
    <w:rsid w:val="00E82381"/>
    <w:rsid w:val="00E838C5"/>
    <w:rsid w:val="00E84FE7"/>
    <w:rsid w:val="00E91619"/>
    <w:rsid w:val="00E91CF9"/>
    <w:rsid w:val="00E924C9"/>
    <w:rsid w:val="00E92A98"/>
    <w:rsid w:val="00E940E1"/>
    <w:rsid w:val="00E94540"/>
    <w:rsid w:val="00E97EE9"/>
    <w:rsid w:val="00EA120B"/>
    <w:rsid w:val="00EA200D"/>
    <w:rsid w:val="00EA490C"/>
    <w:rsid w:val="00EB0A30"/>
    <w:rsid w:val="00EB22F4"/>
    <w:rsid w:val="00EB282E"/>
    <w:rsid w:val="00EB313F"/>
    <w:rsid w:val="00EC2D31"/>
    <w:rsid w:val="00EC4237"/>
    <w:rsid w:val="00EC6E3F"/>
    <w:rsid w:val="00ED112C"/>
    <w:rsid w:val="00ED26FD"/>
    <w:rsid w:val="00ED2CE0"/>
    <w:rsid w:val="00ED4B12"/>
    <w:rsid w:val="00EE394E"/>
    <w:rsid w:val="00EE47AC"/>
    <w:rsid w:val="00EF2B96"/>
    <w:rsid w:val="00EF3770"/>
    <w:rsid w:val="00EF3DC4"/>
    <w:rsid w:val="00F013C1"/>
    <w:rsid w:val="00F0523D"/>
    <w:rsid w:val="00F07163"/>
    <w:rsid w:val="00F241D2"/>
    <w:rsid w:val="00F3286A"/>
    <w:rsid w:val="00F354EB"/>
    <w:rsid w:val="00F36482"/>
    <w:rsid w:val="00F3674F"/>
    <w:rsid w:val="00F401EF"/>
    <w:rsid w:val="00F40297"/>
    <w:rsid w:val="00F40BD2"/>
    <w:rsid w:val="00F42629"/>
    <w:rsid w:val="00F42F09"/>
    <w:rsid w:val="00F4796A"/>
    <w:rsid w:val="00F525C7"/>
    <w:rsid w:val="00F54D75"/>
    <w:rsid w:val="00F57C9D"/>
    <w:rsid w:val="00F62C30"/>
    <w:rsid w:val="00F64AD1"/>
    <w:rsid w:val="00F71780"/>
    <w:rsid w:val="00F72E7B"/>
    <w:rsid w:val="00F761D8"/>
    <w:rsid w:val="00F76FB0"/>
    <w:rsid w:val="00F85956"/>
    <w:rsid w:val="00F87B03"/>
    <w:rsid w:val="00F90256"/>
    <w:rsid w:val="00F91F96"/>
    <w:rsid w:val="00F937ED"/>
    <w:rsid w:val="00F9385C"/>
    <w:rsid w:val="00F97252"/>
    <w:rsid w:val="00FA2D03"/>
    <w:rsid w:val="00FA3E59"/>
    <w:rsid w:val="00FA5078"/>
    <w:rsid w:val="00FA6BF7"/>
    <w:rsid w:val="00FA7438"/>
    <w:rsid w:val="00FB6020"/>
    <w:rsid w:val="00FB6DAB"/>
    <w:rsid w:val="00FC0201"/>
    <w:rsid w:val="00FC0949"/>
    <w:rsid w:val="00FC2FA6"/>
    <w:rsid w:val="00FC2FD6"/>
    <w:rsid w:val="00FC3D98"/>
    <w:rsid w:val="00FC60C0"/>
    <w:rsid w:val="00FC7076"/>
    <w:rsid w:val="00FD236E"/>
    <w:rsid w:val="00FD635A"/>
    <w:rsid w:val="00FE03DF"/>
    <w:rsid w:val="00FE31E2"/>
    <w:rsid w:val="00FE53B2"/>
    <w:rsid w:val="00FE6CE3"/>
    <w:rsid w:val="00FF089B"/>
    <w:rsid w:val="00FF2011"/>
    <w:rsid w:val="00FF530A"/>
    <w:rsid w:val="00FF5DCF"/>
    <w:rsid w:val="012F17FD"/>
    <w:rsid w:val="022C24DE"/>
    <w:rsid w:val="03FC7328"/>
    <w:rsid w:val="08F906CB"/>
    <w:rsid w:val="0AA7129C"/>
    <w:rsid w:val="0BDE2A9B"/>
    <w:rsid w:val="0BF027CF"/>
    <w:rsid w:val="0C564D28"/>
    <w:rsid w:val="0C790A16"/>
    <w:rsid w:val="0F1A64E0"/>
    <w:rsid w:val="10E16B8A"/>
    <w:rsid w:val="14A30D26"/>
    <w:rsid w:val="14F72E20"/>
    <w:rsid w:val="185D2F9A"/>
    <w:rsid w:val="18A706B9"/>
    <w:rsid w:val="1B724FAE"/>
    <w:rsid w:val="1BE83F97"/>
    <w:rsid w:val="1D323167"/>
    <w:rsid w:val="1DDD421F"/>
    <w:rsid w:val="20222089"/>
    <w:rsid w:val="207E61A3"/>
    <w:rsid w:val="214E5B76"/>
    <w:rsid w:val="24247062"/>
    <w:rsid w:val="24A361D8"/>
    <w:rsid w:val="250017D3"/>
    <w:rsid w:val="27CA5756"/>
    <w:rsid w:val="2A954815"/>
    <w:rsid w:val="2BAE2D50"/>
    <w:rsid w:val="2D963818"/>
    <w:rsid w:val="2FC5444D"/>
    <w:rsid w:val="300466C5"/>
    <w:rsid w:val="306B6744"/>
    <w:rsid w:val="33664FA1"/>
    <w:rsid w:val="35383626"/>
    <w:rsid w:val="35B44924"/>
    <w:rsid w:val="38853F52"/>
    <w:rsid w:val="3D3C3871"/>
    <w:rsid w:val="40B37547"/>
    <w:rsid w:val="41952A2F"/>
    <w:rsid w:val="41ED48F5"/>
    <w:rsid w:val="438F1CCE"/>
    <w:rsid w:val="43A318F9"/>
    <w:rsid w:val="4443586F"/>
    <w:rsid w:val="446217B4"/>
    <w:rsid w:val="45235A16"/>
    <w:rsid w:val="45C51FFB"/>
    <w:rsid w:val="45E15646"/>
    <w:rsid w:val="461F5BAF"/>
    <w:rsid w:val="461F6030"/>
    <w:rsid w:val="4A525DA1"/>
    <w:rsid w:val="4A673681"/>
    <w:rsid w:val="4C4023DB"/>
    <w:rsid w:val="5116577C"/>
    <w:rsid w:val="52377DDC"/>
    <w:rsid w:val="542B002D"/>
    <w:rsid w:val="556D6A89"/>
    <w:rsid w:val="57CF6D09"/>
    <w:rsid w:val="59AE0654"/>
    <w:rsid w:val="5E7E4EF5"/>
    <w:rsid w:val="62AC2121"/>
    <w:rsid w:val="65EB0C99"/>
    <w:rsid w:val="67937123"/>
    <w:rsid w:val="685E5C6B"/>
    <w:rsid w:val="699029A4"/>
    <w:rsid w:val="6BA53BB1"/>
    <w:rsid w:val="6CA36342"/>
    <w:rsid w:val="6CF52916"/>
    <w:rsid w:val="722510B2"/>
    <w:rsid w:val="732F5D50"/>
    <w:rsid w:val="73886292"/>
    <w:rsid w:val="757D13EC"/>
    <w:rsid w:val="77E8115D"/>
    <w:rsid w:val="780879A1"/>
    <w:rsid w:val="78280044"/>
    <w:rsid w:val="78FA694D"/>
    <w:rsid w:val="7B944CB1"/>
    <w:rsid w:val="7DE62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6" fill="f" stroke="f">
      <v:fill on="f"/>
      <v:stroke on="f"/>
    </o:shapedefaults>
    <o:shapelayout v:ext="edit">
      <o:idmap v:ext="edit" data="1"/>
    </o:shapelayout>
  </w:shapeDefaults>
  <w:decimalSymbol w:val="."/>
  <w:listSeparator w:val=","/>
  <w15:chartTrackingRefBased/>
  <w15:docId w15:val="{5BC65001-548A-4DDF-A5C4-A454DF2D6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uiPriority="0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uiPriority="0"/>
    <w:lsdException w:name="Body Text Indent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uiPriority="0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semiHidden="1" w:unhideWhenUsed="1"/>
    <w:lsdException w:name="FollowedHyperlink" w:uiPriority="0"/>
    <w:lsdException w:name="Strong" w:uiPriority="22" w:qFormat="1"/>
    <w:lsdException w:name="Emphasis" w:uiPriority="20" w:qFormat="1"/>
    <w:lsdException w:name="Document Map" w:uiPriority="0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Arial" w:eastAsia="微软雅黑" w:hAnsi="Arial"/>
      <w:sz w:val="21"/>
      <w:lang w:val="sv-SE" w:eastAsia="sv-SE"/>
    </w:rPr>
  </w:style>
  <w:style w:type="paragraph" w:styleId="1">
    <w:name w:val="heading 1"/>
    <w:basedOn w:val="a0"/>
    <w:next w:val="a0"/>
    <w:link w:val="10"/>
    <w:qFormat/>
    <w:pPr>
      <w:keepNext/>
      <w:numPr>
        <w:numId w:val="1"/>
      </w:numPr>
      <w:tabs>
        <w:tab w:val="clear" w:pos="1134"/>
        <w:tab w:val="clear" w:pos="2268"/>
        <w:tab w:val="clear" w:pos="3402"/>
        <w:tab w:val="clear" w:pos="4536"/>
        <w:tab w:val="clear" w:pos="5670"/>
        <w:tab w:val="clear" w:pos="6804"/>
        <w:tab w:val="clear" w:pos="7938"/>
        <w:tab w:val="clear" w:pos="9072"/>
        <w:tab w:val="clear" w:pos="10206"/>
        <w:tab w:val="clear" w:pos="11340"/>
        <w:tab w:val="clear" w:pos="12474"/>
        <w:tab w:val="clear" w:pos="13608"/>
        <w:tab w:val="clear" w:pos="14742"/>
        <w:tab w:val="left" w:pos="432"/>
      </w:tabs>
      <w:spacing w:before="200" w:after="100"/>
      <w:outlineLvl w:val="0"/>
    </w:pPr>
    <w:rPr>
      <w:b/>
      <w:kern w:val="28"/>
      <w:sz w:val="24"/>
    </w:rPr>
  </w:style>
  <w:style w:type="paragraph" w:styleId="2">
    <w:name w:val="heading 2"/>
    <w:basedOn w:val="a0"/>
    <w:next w:val="a0"/>
    <w:qFormat/>
    <w:pPr>
      <w:keepNext/>
      <w:numPr>
        <w:ilvl w:val="1"/>
        <w:numId w:val="1"/>
      </w:numPr>
      <w:tabs>
        <w:tab w:val="clear" w:pos="1134"/>
        <w:tab w:val="clear" w:pos="2268"/>
        <w:tab w:val="clear" w:pos="3402"/>
        <w:tab w:val="clear" w:pos="4536"/>
        <w:tab w:val="clear" w:pos="5670"/>
        <w:tab w:val="clear" w:pos="6804"/>
        <w:tab w:val="clear" w:pos="7938"/>
        <w:tab w:val="clear" w:pos="9072"/>
        <w:tab w:val="clear" w:pos="10206"/>
        <w:tab w:val="clear" w:pos="11340"/>
        <w:tab w:val="clear" w:pos="12474"/>
        <w:tab w:val="clear" w:pos="13608"/>
        <w:tab w:val="clear" w:pos="14742"/>
        <w:tab w:val="left" w:pos="718"/>
      </w:tabs>
      <w:spacing w:before="200" w:after="100"/>
      <w:outlineLvl w:val="1"/>
    </w:pPr>
    <w:rPr>
      <w:rFonts w:ascii="Times New Roman" w:hAnsi="Times New Roman"/>
      <w:b/>
      <w:sz w:val="28"/>
      <w:lang w:val="en-US"/>
    </w:rPr>
  </w:style>
  <w:style w:type="paragraph" w:styleId="3">
    <w:name w:val="heading 3"/>
    <w:basedOn w:val="a0"/>
    <w:next w:val="a0"/>
    <w:link w:val="30"/>
    <w:qFormat/>
    <w:pPr>
      <w:keepNext/>
      <w:numPr>
        <w:ilvl w:val="2"/>
        <w:numId w:val="1"/>
      </w:numPr>
      <w:tabs>
        <w:tab w:val="clear" w:pos="2268"/>
        <w:tab w:val="clear" w:pos="3402"/>
        <w:tab w:val="clear" w:pos="4536"/>
        <w:tab w:val="clear" w:pos="5670"/>
        <w:tab w:val="clear" w:pos="6804"/>
        <w:tab w:val="clear" w:pos="7938"/>
        <w:tab w:val="clear" w:pos="9072"/>
        <w:tab w:val="clear" w:pos="10206"/>
        <w:tab w:val="clear" w:pos="11340"/>
        <w:tab w:val="clear" w:pos="12474"/>
        <w:tab w:val="clear" w:pos="13608"/>
        <w:tab w:val="clear" w:pos="14742"/>
        <w:tab w:val="left" w:pos="720"/>
        <w:tab w:val="left" w:pos="6531"/>
      </w:tabs>
      <w:spacing w:before="200" w:after="100"/>
      <w:outlineLvl w:val="2"/>
    </w:pPr>
    <w:rPr>
      <w:b/>
      <w:kern w:val="28"/>
      <w:sz w:val="24"/>
    </w:rPr>
  </w:style>
  <w:style w:type="paragraph" w:styleId="4">
    <w:name w:val="heading 4"/>
    <w:basedOn w:val="a0"/>
    <w:next w:val="a0"/>
    <w:qFormat/>
    <w:pPr>
      <w:keepNext/>
      <w:numPr>
        <w:ilvl w:val="3"/>
        <w:numId w:val="1"/>
      </w:numPr>
      <w:tabs>
        <w:tab w:val="clear" w:pos="1134"/>
        <w:tab w:val="clear" w:pos="2268"/>
        <w:tab w:val="clear" w:pos="3402"/>
        <w:tab w:val="clear" w:pos="4536"/>
        <w:tab w:val="clear" w:pos="5670"/>
        <w:tab w:val="clear" w:pos="6804"/>
        <w:tab w:val="clear" w:pos="7938"/>
        <w:tab w:val="clear" w:pos="9072"/>
        <w:tab w:val="clear" w:pos="10206"/>
        <w:tab w:val="clear" w:pos="11340"/>
        <w:tab w:val="clear" w:pos="12474"/>
        <w:tab w:val="clear" w:pos="13608"/>
        <w:tab w:val="clear" w:pos="14742"/>
        <w:tab w:val="left" w:pos="864"/>
      </w:tabs>
      <w:spacing w:before="200" w:after="100"/>
      <w:outlineLvl w:val="3"/>
    </w:pPr>
    <w:rPr>
      <w:b/>
      <w:sz w:val="24"/>
    </w:rPr>
  </w:style>
  <w:style w:type="paragraph" w:styleId="5">
    <w:name w:val="heading 5"/>
    <w:basedOn w:val="a"/>
    <w:next w:val="a"/>
    <w:qFormat/>
    <w:pPr>
      <w:numPr>
        <w:ilvl w:val="4"/>
        <w:numId w:val="1"/>
      </w:numPr>
      <w:tabs>
        <w:tab w:val="left" w:pos="1008"/>
      </w:tabs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qFormat/>
    <w:pPr>
      <w:numPr>
        <w:ilvl w:val="5"/>
        <w:numId w:val="1"/>
      </w:numPr>
      <w:tabs>
        <w:tab w:val="left" w:pos="360"/>
      </w:tabs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qFormat/>
    <w:pPr>
      <w:numPr>
        <w:ilvl w:val="6"/>
        <w:numId w:val="1"/>
      </w:numPr>
      <w:tabs>
        <w:tab w:val="left" w:pos="1296"/>
      </w:tabs>
      <w:spacing w:before="240" w:after="60"/>
      <w:outlineLvl w:val="6"/>
    </w:pPr>
    <w:rPr>
      <w:szCs w:val="24"/>
    </w:rPr>
  </w:style>
  <w:style w:type="paragraph" w:styleId="8">
    <w:name w:val="heading 8"/>
    <w:basedOn w:val="a"/>
    <w:next w:val="a"/>
    <w:qFormat/>
    <w:pPr>
      <w:numPr>
        <w:ilvl w:val="7"/>
        <w:numId w:val="1"/>
      </w:numPr>
      <w:tabs>
        <w:tab w:val="left" w:pos="1440"/>
      </w:tabs>
      <w:spacing w:before="240" w:after="60"/>
      <w:outlineLvl w:val="7"/>
    </w:pPr>
    <w:rPr>
      <w:i/>
      <w:iCs/>
      <w:szCs w:val="24"/>
    </w:rPr>
  </w:style>
  <w:style w:type="paragraph" w:styleId="9">
    <w:name w:val="heading 9"/>
    <w:basedOn w:val="a"/>
    <w:next w:val="a"/>
    <w:qFormat/>
    <w:pPr>
      <w:numPr>
        <w:ilvl w:val="8"/>
        <w:numId w:val="1"/>
      </w:numPr>
      <w:tabs>
        <w:tab w:val="left" w:pos="1584"/>
      </w:tabs>
      <w:spacing w:before="240" w:after="60"/>
      <w:outlineLvl w:val="8"/>
    </w:pPr>
    <w:rPr>
      <w:rFonts w:cs="Arial"/>
      <w:sz w:val="22"/>
      <w:szCs w:val="22"/>
    </w:rPr>
  </w:style>
  <w:style w:type="character" w:default="1" w:styleId="a1">
    <w:name w:val="Default Paragraph Font"/>
  </w:style>
  <w:style w:type="table" w:default="1" w:styleId="a2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page number"/>
  </w:style>
  <w:style w:type="character" w:styleId="a5">
    <w:name w:val="Hyperlink"/>
    <w:uiPriority w:val="99"/>
    <w:rPr>
      <w:color w:val="0000FF"/>
      <w:u w:val="single"/>
    </w:rPr>
  </w:style>
  <w:style w:type="character" w:styleId="a6">
    <w:name w:val="Strong"/>
    <w:uiPriority w:val="22"/>
    <w:qFormat/>
    <w:rPr>
      <w:b/>
      <w:bCs/>
    </w:rPr>
  </w:style>
  <w:style w:type="character" w:styleId="a7">
    <w:name w:val="annotation reference"/>
    <w:rPr>
      <w:sz w:val="16"/>
    </w:rPr>
  </w:style>
  <w:style w:type="character" w:styleId="a8">
    <w:name w:val="FollowedHyperlink"/>
    <w:rPr>
      <w:color w:val="800080"/>
      <w:u w:val="single"/>
    </w:rPr>
  </w:style>
  <w:style w:type="character" w:customStyle="1" w:styleId="Head2CharChar">
    <w:name w:val="Head2 Char Char"/>
    <w:link w:val="Head2"/>
    <w:rPr>
      <w:rFonts w:ascii="Helvetica" w:hAnsi="Helvetica"/>
      <w:b/>
      <w:color w:val="000000"/>
      <w:lang w:eastAsia="en-US"/>
    </w:rPr>
  </w:style>
  <w:style w:type="character" w:customStyle="1" w:styleId="30">
    <w:name w:val="标题 3 字符"/>
    <w:link w:val="3"/>
    <w:rPr>
      <w:rFonts w:ascii="Arial" w:eastAsia="微软雅黑" w:hAnsi="Arial"/>
      <w:b/>
      <w:kern w:val="28"/>
      <w:sz w:val="24"/>
      <w:lang w:val="en-GB" w:eastAsia="sv-SE"/>
    </w:rPr>
  </w:style>
  <w:style w:type="character" w:customStyle="1" w:styleId="a9">
    <w:name w:val="标题 字符"/>
    <w:link w:val="aa"/>
    <w:rPr>
      <w:rFonts w:ascii="Arial" w:eastAsia="微软雅黑" w:hAnsi="Arial"/>
      <w:b/>
      <w:bCs/>
      <w:kern w:val="2"/>
      <w:sz w:val="32"/>
      <w:szCs w:val="32"/>
    </w:rPr>
  </w:style>
  <w:style w:type="character" w:customStyle="1" w:styleId="ab">
    <w:name w:val="正文文本 字符"/>
    <w:link w:val="a0"/>
    <w:rPr>
      <w:rFonts w:ascii="Arial" w:hAnsi="Arial"/>
      <w:lang w:val="en-GB" w:eastAsia="sv-SE"/>
    </w:rPr>
  </w:style>
  <w:style w:type="character" w:customStyle="1" w:styleId="Heading1NoNumCharChar">
    <w:name w:val="Heading 1 No Num Char Char"/>
    <w:link w:val="Heading1NoNum"/>
    <w:rPr>
      <w:rFonts w:ascii="Arial" w:hAnsi="Arial"/>
      <w:b/>
      <w:kern w:val="28"/>
      <w:lang w:val="en-GB" w:eastAsia="sv-SE" w:bidi="ar-SA"/>
    </w:rPr>
  </w:style>
  <w:style w:type="character" w:customStyle="1" w:styleId="2CharChar">
    <w:name w:val="标题 2 Char Char"/>
    <w:rPr>
      <w:b/>
      <w:sz w:val="28"/>
      <w:lang w:val="en-US"/>
    </w:rPr>
  </w:style>
  <w:style w:type="character" w:customStyle="1" w:styleId="Heading1NoNumChar">
    <w:name w:val="Heading 1 No Num Char"/>
    <w:rPr>
      <w:rFonts w:ascii="Arial" w:hAnsi="Arial"/>
      <w:b/>
      <w:kern w:val="28"/>
      <w:lang w:val="en-GB" w:eastAsia="sv-SE" w:bidi="ar-SA"/>
    </w:rPr>
  </w:style>
  <w:style w:type="character" w:customStyle="1" w:styleId="ac">
    <w:name w:val="文档结构图 字符"/>
    <w:link w:val="ad"/>
    <w:rPr>
      <w:rFonts w:ascii="宋体" w:hAnsi="Arial"/>
      <w:sz w:val="18"/>
      <w:szCs w:val="18"/>
      <w:lang w:val="sv-SE" w:eastAsia="sv-SE"/>
    </w:rPr>
  </w:style>
  <w:style w:type="character" w:customStyle="1" w:styleId="10">
    <w:name w:val="标题 1 字符"/>
    <w:link w:val="1"/>
    <w:rPr>
      <w:rFonts w:ascii="Arial" w:eastAsia="微软雅黑" w:hAnsi="Arial"/>
      <w:b/>
      <w:kern w:val="28"/>
      <w:sz w:val="24"/>
      <w:lang w:eastAsia="sv-SE"/>
    </w:rPr>
  </w:style>
  <w:style w:type="paragraph" w:styleId="ae">
    <w:name w:val="Balloon Text"/>
    <w:basedOn w:val="a"/>
    <w:rPr>
      <w:rFonts w:ascii="Tahoma" w:hAnsi="Tahoma" w:cs="Tahoma"/>
      <w:sz w:val="16"/>
      <w:szCs w:val="16"/>
    </w:rPr>
  </w:style>
  <w:style w:type="paragraph" w:styleId="31">
    <w:name w:val="Body Text Indent 3"/>
    <w:basedOn w:val="a"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</w:tabs>
      <w:ind w:left="1080"/>
    </w:pPr>
    <w:rPr>
      <w:lang w:eastAsia="en-US"/>
    </w:rPr>
  </w:style>
  <w:style w:type="paragraph" w:styleId="ad">
    <w:name w:val="Document Map"/>
    <w:basedOn w:val="a"/>
    <w:link w:val="ac"/>
    <w:rPr>
      <w:rFonts w:ascii="宋体"/>
      <w:sz w:val="18"/>
      <w:szCs w:val="18"/>
    </w:rPr>
  </w:style>
  <w:style w:type="paragraph" w:styleId="60">
    <w:name w:val="toc 6"/>
    <w:basedOn w:val="a"/>
    <w:next w:val="a"/>
    <w:uiPriority w:val="39"/>
    <w:pPr>
      <w:widowControl w:val="0"/>
      <w:ind w:leftChars="1000" w:left="2100"/>
      <w:jc w:val="both"/>
    </w:pPr>
    <w:rPr>
      <w:rFonts w:ascii="Calibri" w:eastAsia="宋体" w:hAnsi="Calibri"/>
      <w:kern w:val="2"/>
      <w:szCs w:val="22"/>
      <w:lang w:val="en-US" w:eastAsia="zh-CN"/>
    </w:rPr>
  </w:style>
  <w:style w:type="paragraph" w:styleId="20">
    <w:name w:val="Body Text Indent 2"/>
    <w:basedOn w:val="a"/>
    <w:pPr>
      <w:spacing w:after="120" w:line="480" w:lineRule="auto"/>
      <w:ind w:left="283"/>
    </w:pPr>
  </w:style>
  <w:style w:type="paragraph" w:styleId="80">
    <w:name w:val="toc 8"/>
    <w:basedOn w:val="a"/>
    <w:next w:val="a"/>
    <w:uiPriority w:val="39"/>
    <w:pPr>
      <w:widowControl w:val="0"/>
      <w:ind w:leftChars="1400" w:left="2940"/>
      <w:jc w:val="both"/>
    </w:pPr>
    <w:rPr>
      <w:rFonts w:ascii="Calibri" w:eastAsia="宋体" w:hAnsi="Calibri"/>
      <w:kern w:val="2"/>
      <w:szCs w:val="22"/>
      <w:lang w:val="en-US" w:eastAsia="zh-CN"/>
    </w:rPr>
  </w:style>
  <w:style w:type="paragraph" w:styleId="af">
    <w:name w:val="annotation text"/>
    <w:basedOn w:val="a"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</w:tabs>
    </w:pPr>
    <w:rPr>
      <w:sz w:val="20"/>
    </w:rPr>
  </w:style>
  <w:style w:type="paragraph" w:styleId="af0">
    <w:name w:val="header"/>
    <w:basedOn w:val="a"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</w:tabs>
    </w:pPr>
    <w:rPr>
      <w:sz w:val="20"/>
      <w:lang w:val="en-GB"/>
    </w:rPr>
  </w:style>
  <w:style w:type="paragraph" w:styleId="af1">
    <w:name w:val="footer"/>
    <w:basedOn w:val="a"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</w:tabs>
    </w:pPr>
    <w:rPr>
      <w:sz w:val="20"/>
      <w:lang w:val="en-GB"/>
    </w:rPr>
  </w:style>
  <w:style w:type="paragraph" w:styleId="70">
    <w:name w:val="toc 7"/>
    <w:basedOn w:val="a"/>
    <w:next w:val="a"/>
    <w:uiPriority w:val="39"/>
    <w:pPr>
      <w:widowControl w:val="0"/>
      <w:ind w:leftChars="1200" w:left="2520"/>
      <w:jc w:val="both"/>
    </w:pPr>
    <w:rPr>
      <w:rFonts w:ascii="Calibri" w:eastAsia="宋体" w:hAnsi="Calibri"/>
      <w:kern w:val="2"/>
      <w:szCs w:val="22"/>
      <w:lang w:val="en-US" w:eastAsia="zh-CN"/>
    </w:rPr>
  </w:style>
  <w:style w:type="paragraph" w:styleId="40">
    <w:name w:val="toc 4"/>
    <w:basedOn w:val="a"/>
    <w:next w:val="a"/>
    <w:uiPriority w:val="39"/>
    <w:pPr>
      <w:tabs>
        <w:tab w:val="left" w:pos="1276"/>
        <w:tab w:val="right" w:leader="dot" w:pos="9639"/>
      </w:tabs>
      <w:ind w:left="426"/>
    </w:pPr>
    <w:rPr>
      <w:lang w:val="en-US" w:eastAsia="en-US"/>
    </w:rPr>
  </w:style>
  <w:style w:type="paragraph" w:styleId="11">
    <w:name w:val="toc 1"/>
    <w:basedOn w:val="a"/>
    <w:next w:val="a"/>
    <w:uiPriority w:val="39"/>
    <w:qFormat/>
    <w:pPr>
      <w:tabs>
        <w:tab w:val="left" w:pos="284"/>
        <w:tab w:val="right" w:leader="dot" w:pos="9639"/>
      </w:tabs>
      <w:spacing w:before="120"/>
    </w:pPr>
    <w:rPr>
      <w:caps/>
      <w:lang w:val="en-US" w:eastAsia="en-US"/>
    </w:rPr>
  </w:style>
  <w:style w:type="paragraph" w:styleId="32">
    <w:name w:val="Body Text 3"/>
    <w:basedOn w:val="a"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</w:tabs>
      <w:jc w:val="center"/>
    </w:pPr>
    <w:rPr>
      <w:b/>
      <w:sz w:val="32"/>
      <w:lang w:eastAsia="en-US"/>
    </w:rPr>
  </w:style>
  <w:style w:type="paragraph" w:styleId="af2">
    <w:name w:val="Salutation"/>
    <w:basedOn w:val="a"/>
    <w:next w:val="a"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</w:tabs>
    </w:pPr>
    <w:rPr>
      <w:lang w:eastAsia="en-US"/>
    </w:rPr>
  </w:style>
  <w:style w:type="paragraph" w:styleId="a0">
    <w:name w:val="Body Text"/>
    <w:basedOn w:val="a"/>
    <w:link w:val="ab"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</w:tabs>
    </w:pPr>
    <w:rPr>
      <w:sz w:val="20"/>
      <w:lang w:val="en-GB"/>
    </w:rPr>
  </w:style>
  <w:style w:type="paragraph" w:styleId="50">
    <w:name w:val="toc 5"/>
    <w:basedOn w:val="a"/>
    <w:next w:val="a"/>
    <w:uiPriority w:val="39"/>
    <w:pPr>
      <w:tabs>
        <w:tab w:val="left" w:pos="1276"/>
        <w:tab w:val="right" w:leader="dot" w:pos="9639"/>
      </w:tabs>
      <w:ind w:left="800"/>
    </w:pPr>
    <w:rPr>
      <w:lang w:eastAsia="en-US"/>
    </w:rPr>
  </w:style>
  <w:style w:type="paragraph" w:styleId="33">
    <w:name w:val="toc 3"/>
    <w:basedOn w:val="a"/>
    <w:next w:val="a"/>
    <w:uiPriority w:val="39"/>
    <w:qFormat/>
    <w:pPr>
      <w:tabs>
        <w:tab w:val="left" w:pos="993"/>
        <w:tab w:val="right" w:leader="dot" w:pos="9639"/>
      </w:tabs>
      <w:ind w:left="284"/>
    </w:pPr>
    <w:rPr>
      <w:lang w:val="en-US" w:eastAsia="en-US"/>
    </w:rPr>
  </w:style>
  <w:style w:type="paragraph" w:styleId="af3">
    <w:name w:val="Body Text Indent"/>
    <w:basedOn w:val="a"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</w:tabs>
      <w:ind w:left="2160" w:hanging="2160"/>
    </w:pPr>
    <w:rPr>
      <w:lang w:eastAsia="en-US"/>
    </w:rPr>
  </w:style>
  <w:style w:type="paragraph" w:styleId="21">
    <w:name w:val="toc 2"/>
    <w:basedOn w:val="a"/>
    <w:next w:val="a"/>
    <w:uiPriority w:val="39"/>
    <w:qFormat/>
    <w:pPr>
      <w:tabs>
        <w:tab w:val="left" w:pos="709"/>
        <w:tab w:val="right" w:leader="dot" w:pos="9639"/>
      </w:tabs>
      <w:spacing w:before="60"/>
      <w:ind w:left="142"/>
    </w:pPr>
    <w:rPr>
      <w:lang w:val="en-US" w:eastAsia="en-US"/>
    </w:rPr>
  </w:style>
  <w:style w:type="paragraph" w:styleId="22">
    <w:name w:val="Body Text 2"/>
    <w:basedOn w:val="a"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</w:tabs>
    </w:pPr>
    <w:rPr>
      <w:i/>
      <w:sz w:val="16"/>
      <w:lang w:eastAsia="en-US"/>
    </w:rPr>
  </w:style>
  <w:style w:type="paragraph" w:styleId="90">
    <w:name w:val="toc 9"/>
    <w:basedOn w:val="a"/>
    <w:next w:val="a"/>
    <w:uiPriority w:val="39"/>
    <w:pPr>
      <w:ind w:left="1600"/>
    </w:pPr>
    <w:rPr>
      <w:lang w:eastAsia="en-US"/>
    </w:rPr>
  </w:style>
  <w:style w:type="paragraph" w:styleId="af4">
    <w:name w:val="Normal (Web)"/>
    <w:basedOn w:val="a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US" w:eastAsia="en-US"/>
    </w:rPr>
  </w:style>
  <w:style w:type="paragraph" w:styleId="af5">
    <w:name w:val="List Paragraph"/>
    <w:basedOn w:val="a"/>
    <w:uiPriority w:val="34"/>
    <w:qFormat/>
    <w:pPr>
      <w:ind w:firstLineChars="200" w:firstLine="420"/>
    </w:pPr>
  </w:style>
  <w:style w:type="paragraph" w:styleId="12">
    <w:name w:val="index 1"/>
    <w:basedOn w:val="a"/>
    <w:next w:val="a"/>
    <w:pPr>
      <w:ind w:left="200" w:hanging="200"/>
    </w:pPr>
    <w:rPr>
      <w:lang w:eastAsia="en-US"/>
    </w:rPr>
  </w:style>
  <w:style w:type="paragraph" w:customStyle="1" w:styleId="p17">
    <w:name w:val="p17"/>
    <w:basedOn w:val="a"/>
    <w:rPr>
      <w:rFonts w:cs="Arial"/>
      <w:lang w:val="en-US" w:eastAsia="zh-CN"/>
    </w:rPr>
  </w:style>
  <w:style w:type="paragraph" w:customStyle="1" w:styleId="InfoBlue">
    <w:name w:val="InfoBlue"/>
    <w:basedOn w:val="a"/>
    <w:next w:val="a0"/>
    <w:pPr>
      <w:widowControl w:val="0"/>
      <w:spacing w:before="240" w:after="120" w:line="240" w:lineRule="atLeast"/>
    </w:pPr>
    <w:rPr>
      <w:rFonts w:ascii="宋体" w:hAnsi="宋体"/>
      <w:color w:val="000000"/>
      <w:sz w:val="24"/>
      <w:szCs w:val="24"/>
      <w:lang w:val="en-US" w:eastAsia="zh-CN"/>
    </w:rPr>
  </w:style>
  <w:style w:type="paragraph" w:customStyle="1" w:styleId="p0">
    <w:name w:val="p0"/>
    <w:basedOn w:val="a"/>
    <w:rPr>
      <w:rFonts w:cs="Arial"/>
      <w:lang w:val="en-US" w:eastAsia="zh-CN"/>
    </w:rPr>
  </w:style>
  <w:style w:type="paragraph" w:styleId="aa">
    <w:name w:val="Title"/>
    <w:basedOn w:val="a"/>
    <w:link w:val="a9"/>
    <w:qFormat/>
    <w:pPr>
      <w:widowControl w:val="0"/>
      <w:spacing w:before="240" w:after="60"/>
      <w:jc w:val="center"/>
      <w:outlineLvl w:val="0"/>
    </w:pPr>
    <w:rPr>
      <w:b/>
      <w:bCs/>
      <w:kern w:val="2"/>
      <w:sz w:val="32"/>
      <w:szCs w:val="32"/>
    </w:rPr>
  </w:style>
  <w:style w:type="paragraph" w:customStyle="1" w:styleId="Head3">
    <w:name w:val="Head3"/>
    <w:basedOn w:val="Head2"/>
    <w:next w:val="a"/>
    <w:pPr>
      <w:numPr>
        <w:ilvl w:val="2"/>
      </w:numPr>
      <w:tabs>
        <w:tab w:val="clear" w:pos="360"/>
        <w:tab w:val="clear" w:pos="547"/>
        <w:tab w:val="clear" w:pos="1440"/>
        <w:tab w:val="left" w:pos="720"/>
      </w:tabs>
      <w:ind w:left="720"/>
    </w:pPr>
    <w:rPr>
      <w:b w:val="0"/>
      <w:smallCaps/>
    </w:rPr>
  </w:style>
  <w:style w:type="paragraph" w:customStyle="1" w:styleId="Ballongtext">
    <w:name w:val="Ballongtext"/>
    <w:basedOn w:val="a"/>
    <w:rPr>
      <w:rFonts w:ascii="Tahoma" w:hAnsi="Tahoma" w:cs="Tahoma"/>
      <w:sz w:val="16"/>
      <w:szCs w:val="16"/>
    </w:rPr>
  </w:style>
  <w:style w:type="paragraph" w:customStyle="1" w:styleId="Req4x02">
    <w:name w:val="Req_4_x02"/>
    <w:basedOn w:val="a"/>
    <w:pPr>
      <w:numPr>
        <w:numId w:val="3"/>
      </w:numPr>
      <w:tabs>
        <w:tab w:val="left" w:pos="2268"/>
        <w:tab w:val="left" w:pos="3402"/>
        <w:tab w:val="left" w:pos="4536"/>
        <w:tab w:val="left" w:pos="5670"/>
        <w:tab w:val="left" w:pos="6804"/>
        <w:tab w:val="left" w:pos="10206"/>
        <w:tab w:val="left" w:pos="11340"/>
        <w:tab w:val="left" w:pos="12474"/>
        <w:tab w:val="left" w:pos="13608"/>
        <w:tab w:val="left" w:pos="14742"/>
      </w:tabs>
      <w:ind w:right="1134"/>
    </w:pPr>
    <w:rPr>
      <w:lang w:val="en-GB" w:eastAsia="en-US"/>
    </w:rPr>
  </w:style>
  <w:style w:type="paragraph" w:customStyle="1" w:styleId="Head1">
    <w:name w:val="Head1"/>
    <w:basedOn w:val="a"/>
    <w:next w:val="a"/>
    <w:pPr>
      <w:numPr>
        <w:numId w:val="2"/>
      </w:numPr>
      <w:tabs>
        <w:tab w:val="clear" w:pos="360"/>
        <w:tab w:val="left" w:pos="547"/>
        <w:tab w:val="left" w:pos="1440"/>
      </w:tabs>
      <w:spacing w:before="240"/>
      <w:ind w:left="547" w:hanging="547"/>
    </w:pPr>
    <w:rPr>
      <w:rFonts w:ascii="Helvetica" w:hAnsi="Helvetica"/>
      <w:b/>
      <w:i/>
      <w:color w:val="000000"/>
      <w:lang w:val="en-US" w:eastAsia="en-US"/>
    </w:rPr>
  </w:style>
  <w:style w:type="paragraph" w:customStyle="1" w:styleId="Head2">
    <w:name w:val="Head2"/>
    <w:basedOn w:val="Head1"/>
    <w:next w:val="a"/>
    <w:link w:val="Head2CharChar"/>
    <w:pPr>
      <w:numPr>
        <w:ilvl w:val="1"/>
      </w:numPr>
      <w:tabs>
        <w:tab w:val="clear" w:pos="216"/>
      </w:tabs>
      <w:ind w:left="547" w:hanging="547"/>
    </w:pPr>
    <w:rPr>
      <w:i w:val="0"/>
    </w:rPr>
  </w:style>
  <w:style w:type="paragraph" w:customStyle="1" w:styleId="OrdList">
    <w:name w:val="OrdList"/>
    <w:basedOn w:val="a"/>
    <w:pPr>
      <w:widowControl w:val="0"/>
      <w:tabs>
        <w:tab w:val="left" w:pos="360"/>
        <w:tab w:val="left" w:pos="1440"/>
      </w:tabs>
      <w:overflowPunct w:val="0"/>
      <w:autoSpaceDE w:val="0"/>
      <w:autoSpaceDN w:val="0"/>
      <w:adjustRightInd w:val="0"/>
      <w:ind w:left="360" w:hanging="360"/>
      <w:jc w:val="both"/>
      <w:textAlignment w:val="baseline"/>
    </w:pPr>
    <w:rPr>
      <w:rFonts w:ascii="Helvetica" w:hAnsi="Helvetica"/>
      <w:lang w:val="en-US" w:eastAsia="en-US"/>
    </w:rPr>
  </w:style>
  <w:style w:type="paragraph" w:customStyle="1" w:styleId="ReqRequirement">
    <w:name w:val="Req Requirement"/>
    <w:basedOn w:val="ReqPurpose"/>
    <w:next w:val="a"/>
    <w:pPr>
      <w:numPr>
        <w:numId w:val="4"/>
      </w:numPr>
      <w:tabs>
        <w:tab w:val="clear" w:pos="720"/>
        <w:tab w:val="clear" w:pos="1134"/>
        <w:tab w:val="clear" w:pos="2268"/>
        <w:tab w:val="clear" w:pos="3402"/>
        <w:tab w:val="clear" w:pos="4536"/>
        <w:tab w:val="clear" w:pos="5670"/>
        <w:tab w:val="clear" w:pos="6804"/>
        <w:tab w:val="clear" w:pos="7938"/>
        <w:tab w:val="clear" w:pos="9072"/>
        <w:tab w:val="clear" w:pos="10206"/>
        <w:tab w:val="clear" w:pos="11340"/>
        <w:tab w:val="clear" w:pos="12474"/>
        <w:tab w:val="clear" w:pos="13608"/>
        <w:tab w:val="clear" w:pos="14742"/>
        <w:tab w:val="left" w:pos="1418"/>
      </w:tabs>
      <w:ind w:left="1418" w:hanging="851"/>
    </w:pPr>
  </w:style>
  <w:style w:type="paragraph" w:customStyle="1" w:styleId="ReqPurpose">
    <w:name w:val="Req Purpose"/>
    <w:basedOn w:val="a"/>
    <w:next w:val="ReqVerMethod"/>
    <w:pPr>
      <w:numPr>
        <w:numId w:val="5"/>
      </w:numPr>
      <w:tabs>
        <w:tab w:val="clear" w:pos="1985"/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</w:tabs>
      <w:spacing w:after="120"/>
      <w:ind w:left="3403" w:hanging="1418"/>
    </w:pPr>
    <w:rPr>
      <w:lang w:eastAsia="en-US"/>
    </w:rPr>
  </w:style>
  <w:style w:type="paragraph" w:customStyle="1" w:styleId="Body">
    <w:name w:val="Body"/>
    <w:basedOn w:val="a"/>
    <w:pPr>
      <w:widowControl w:val="0"/>
      <w:tabs>
        <w:tab w:val="left" w:pos="1440"/>
      </w:tabs>
      <w:spacing w:before="240"/>
      <w:jc w:val="both"/>
    </w:pPr>
    <w:rPr>
      <w:rFonts w:ascii="Helvetica" w:hAnsi="Helvetica"/>
      <w:color w:val="000000"/>
      <w:lang w:val="en-US" w:eastAsia="en-US"/>
    </w:rPr>
  </w:style>
  <w:style w:type="paragraph" w:customStyle="1" w:styleId="scriptModelName">
    <w:name w:val="script Model Name"/>
    <w:basedOn w:val="a"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</w:tabs>
      <w:jc w:val="center"/>
    </w:pPr>
    <w:rPr>
      <w:sz w:val="28"/>
      <w:lang w:val="en-GB" w:eastAsia="en-US"/>
    </w:rPr>
  </w:style>
  <w:style w:type="paragraph" w:customStyle="1" w:styleId="ReqVerMethod">
    <w:name w:val="Req Ver Method"/>
    <w:basedOn w:val="ReqRequirement"/>
    <w:next w:val="ReqRequirement"/>
    <w:pPr>
      <w:numPr>
        <w:numId w:val="6"/>
      </w:numPr>
      <w:tabs>
        <w:tab w:val="clear" w:pos="1418"/>
        <w:tab w:val="left" w:pos="1985"/>
      </w:tabs>
      <w:ind w:left="3403" w:hanging="1418"/>
    </w:pPr>
  </w:style>
  <w:style w:type="paragraph" w:customStyle="1" w:styleId="Req5001">
    <w:name w:val="Req_5_001"/>
    <w:basedOn w:val="a"/>
    <w:pPr>
      <w:numPr>
        <w:numId w:val="7"/>
      </w:numPr>
      <w:tabs>
        <w:tab w:val="clear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</w:tabs>
    </w:pPr>
    <w:rPr>
      <w:lang w:eastAsia="en-US"/>
    </w:rPr>
  </w:style>
  <w:style w:type="paragraph" w:customStyle="1" w:styleId="Head6">
    <w:name w:val="Head6"/>
    <w:basedOn w:val="a"/>
    <w:next w:val="a"/>
    <w:pPr>
      <w:numPr>
        <w:ilvl w:val="5"/>
        <w:numId w:val="2"/>
      </w:numPr>
      <w:tabs>
        <w:tab w:val="clear" w:pos="1440"/>
        <w:tab w:val="left" w:pos="1267"/>
      </w:tabs>
      <w:spacing w:before="240"/>
      <w:ind w:left="1267" w:hanging="1267"/>
    </w:pPr>
    <w:rPr>
      <w:rFonts w:ascii="Helvetica" w:hAnsi="Helvetica"/>
      <w:color w:val="000000"/>
      <w:lang w:val="en-US" w:eastAsia="en-US"/>
    </w:rPr>
  </w:style>
  <w:style w:type="paragraph" w:customStyle="1" w:styleId="Reqtag">
    <w:name w:val="Req_tag"/>
    <w:basedOn w:val="Req4001"/>
    <w:pPr>
      <w:numPr>
        <w:numId w:val="0"/>
      </w:numPr>
      <w:tabs>
        <w:tab w:val="clear" w:pos="2268"/>
        <w:tab w:val="clear" w:pos="3402"/>
        <w:tab w:val="clear" w:pos="4536"/>
        <w:tab w:val="clear" w:pos="5670"/>
        <w:tab w:val="clear" w:pos="6804"/>
        <w:tab w:val="clear" w:pos="10206"/>
        <w:tab w:val="clear" w:pos="11340"/>
        <w:tab w:val="clear" w:pos="12474"/>
        <w:tab w:val="clear" w:pos="13608"/>
        <w:tab w:val="clear" w:pos="14742"/>
        <w:tab w:val="left" w:pos="1134"/>
      </w:tabs>
    </w:pPr>
  </w:style>
  <w:style w:type="paragraph" w:styleId="TOC">
    <w:name w:val="TOC Heading"/>
    <w:basedOn w:val="1"/>
    <w:next w:val="a"/>
    <w:uiPriority w:val="39"/>
    <w:qFormat/>
    <w:pPr>
      <w:keepLines/>
      <w:numPr>
        <w:numId w:val="0"/>
      </w:numPr>
      <w:spacing w:before="480" w:after="0" w:line="276" w:lineRule="auto"/>
      <w:outlineLvl w:val="9"/>
    </w:pPr>
    <w:rPr>
      <w:rFonts w:ascii="Cambria" w:eastAsia="宋体" w:hAnsi="Cambria"/>
      <w:bCs/>
      <w:color w:val="365F91"/>
      <w:kern w:val="0"/>
      <w:sz w:val="28"/>
      <w:szCs w:val="28"/>
      <w:lang w:val="en-US" w:eastAsia="zh-CN"/>
    </w:rPr>
  </w:style>
  <w:style w:type="paragraph" w:customStyle="1" w:styleId="ReqReference">
    <w:name w:val="Req Reference"/>
    <w:basedOn w:val="a"/>
    <w:next w:val="ReqPurpose"/>
    <w:pPr>
      <w:numPr>
        <w:numId w:val="8"/>
      </w:numPr>
      <w:tabs>
        <w:tab w:val="clear" w:pos="1985"/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</w:tabs>
      <w:spacing w:after="120"/>
      <w:ind w:left="3403" w:hanging="1418"/>
    </w:pPr>
    <w:rPr>
      <w:lang w:eastAsia="en-US"/>
    </w:rPr>
  </w:style>
  <w:style w:type="paragraph" w:customStyle="1" w:styleId="Req4001">
    <w:name w:val="Req_4_001"/>
    <w:basedOn w:val="a"/>
    <w:pPr>
      <w:numPr>
        <w:numId w:val="9"/>
      </w:numPr>
      <w:tabs>
        <w:tab w:val="clear" w:pos="1134"/>
        <w:tab w:val="left" w:pos="2268"/>
        <w:tab w:val="left" w:pos="3402"/>
        <w:tab w:val="left" w:pos="4536"/>
        <w:tab w:val="left" w:pos="5670"/>
        <w:tab w:val="left" w:pos="6804"/>
        <w:tab w:val="left" w:pos="10206"/>
        <w:tab w:val="left" w:pos="11340"/>
        <w:tab w:val="left" w:pos="12474"/>
        <w:tab w:val="left" w:pos="13608"/>
        <w:tab w:val="left" w:pos="14742"/>
      </w:tabs>
      <w:ind w:right="1134"/>
    </w:pPr>
    <w:rPr>
      <w:lang w:val="en-GB" w:eastAsia="en-US"/>
    </w:rPr>
  </w:style>
  <w:style w:type="paragraph" w:customStyle="1" w:styleId="ReqTagSRD001">
    <w:name w:val="ReqTag SRD001"/>
    <w:basedOn w:val="a"/>
    <w:next w:val="ReqReference"/>
    <w:pPr>
      <w:numPr>
        <w:numId w:val="10"/>
      </w:numPr>
      <w:shd w:val="pct20" w:color="auto" w:fill="FFFFFF"/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</w:tabs>
      <w:spacing w:after="120"/>
    </w:pPr>
    <w:rPr>
      <w:b/>
      <w:sz w:val="16"/>
      <w:lang w:eastAsia="en-US"/>
    </w:rPr>
  </w:style>
  <w:style w:type="paragraph" w:customStyle="1" w:styleId="Head5">
    <w:name w:val="Head5"/>
    <w:basedOn w:val="a"/>
    <w:next w:val="a"/>
    <w:pPr>
      <w:numPr>
        <w:ilvl w:val="4"/>
        <w:numId w:val="2"/>
      </w:numPr>
      <w:tabs>
        <w:tab w:val="clear" w:pos="1080"/>
        <w:tab w:val="left" w:pos="1440"/>
      </w:tabs>
      <w:spacing w:before="240"/>
      <w:ind w:left="1080"/>
    </w:pPr>
    <w:rPr>
      <w:rFonts w:ascii="Helvetica" w:hAnsi="Helvetica"/>
      <w:color w:val="000000"/>
      <w:lang w:val="en-US" w:eastAsia="en-US"/>
    </w:rPr>
  </w:style>
  <w:style w:type="paragraph" w:customStyle="1" w:styleId="p18">
    <w:name w:val="p18"/>
    <w:basedOn w:val="a"/>
    <w:pPr>
      <w:spacing w:before="200" w:after="100"/>
    </w:pPr>
    <w:rPr>
      <w:rFonts w:cs="Arial"/>
      <w:b/>
      <w:bCs/>
      <w:lang w:val="en-US" w:eastAsia="zh-CN"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HR">
    <w:name w:val="HR正文"/>
    <w:basedOn w:val="a"/>
    <w:qFormat/>
    <w:pPr>
      <w:widowControl w:val="0"/>
      <w:spacing w:line="300" w:lineRule="auto"/>
      <w:ind w:firstLineChars="200" w:firstLine="200"/>
      <w:jc w:val="both"/>
    </w:pPr>
    <w:rPr>
      <w:rFonts w:ascii="Calibri" w:eastAsia="宋体" w:hAnsi="Calibri"/>
      <w:kern w:val="2"/>
      <w:sz w:val="24"/>
      <w:szCs w:val="24"/>
      <w:lang w:val="en-US" w:eastAsia="zh-CN"/>
    </w:rPr>
  </w:style>
  <w:style w:type="paragraph" w:customStyle="1" w:styleId="ReferenceList">
    <w:name w:val="Reference List"/>
    <w:basedOn w:val="a"/>
    <w:next w:val="a"/>
    <w:pPr>
      <w:numPr>
        <w:numId w:val="11"/>
      </w:numPr>
      <w:tabs>
        <w:tab w:val="clear" w:pos="1701"/>
        <w:tab w:val="left" w:pos="1771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</w:tabs>
      <w:spacing w:after="260"/>
      <w:jc w:val="both"/>
    </w:pPr>
    <w:rPr>
      <w:snapToGrid w:val="0"/>
      <w:lang w:val="en-GB" w:eastAsia="en-US"/>
    </w:rPr>
  </w:style>
  <w:style w:type="paragraph" w:customStyle="1" w:styleId="Heading1NoNum">
    <w:name w:val="Heading 1 No Num"/>
    <w:basedOn w:val="a"/>
    <w:next w:val="a0"/>
    <w:link w:val="Heading1NoNumCharChar"/>
    <w:pPr>
      <w:keepNext/>
      <w:tabs>
        <w:tab w:val="left" w:pos="3828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</w:tabs>
      <w:spacing w:before="200" w:after="100"/>
      <w:outlineLvl w:val="0"/>
    </w:pPr>
    <w:rPr>
      <w:b/>
      <w:kern w:val="28"/>
      <w:lang w:val="en-GB"/>
    </w:rPr>
  </w:style>
  <w:style w:type="paragraph" w:customStyle="1" w:styleId="Head4">
    <w:name w:val="Head4"/>
    <w:basedOn w:val="a"/>
    <w:next w:val="a"/>
    <w:pPr>
      <w:numPr>
        <w:ilvl w:val="3"/>
        <w:numId w:val="2"/>
      </w:numPr>
      <w:tabs>
        <w:tab w:val="clear" w:pos="720"/>
        <w:tab w:val="left" w:pos="907"/>
        <w:tab w:val="left" w:pos="1440"/>
      </w:tabs>
      <w:spacing w:before="240"/>
      <w:ind w:left="907" w:hanging="907"/>
    </w:pPr>
    <w:rPr>
      <w:rFonts w:ascii="Helvetica" w:hAnsi="Helvetica"/>
      <w:i/>
      <w:color w:val="000000"/>
      <w:lang w:val="en-US" w:eastAsia="en-US"/>
    </w:rPr>
  </w:style>
  <w:style w:type="table" w:styleId="af6">
    <w:name w:val="Table Grid"/>
    <w:basedOn w:val="a2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784</Words>
  <Characters>4472</Characters>
  <Application>Microsoft Office Word</Application>
  <DocSecurity>0</DocSecurity>
  <Lines>37</Lines>
  <Paragraphs>10</Paragraphs>
  <ScaleCrop>false</ScaleCrop>
  <Company/>
  <LinksUpToDate>false</LinksUpToDate>
  <CharactersWithSpaces>5246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Technote</dc:title>
  <dc:subject/>
  <dc:creator>uhellstr</dc:creator>
  <cp:keywords/>
  <dc:description>A4P_ES_FMC.doc_x000d_
Created by Engineering Standard VCC</dc:description>
  <cp:lastModifiedBy>Geely</cp:lastModifiedBy>
  <cp:revision>2</cp:revision>
  <cp:lastPrinted>2014-12-26T01:46:00Z</cp:lastPrinted>
  <dcterms:created xsi:type="dcterms:W3CDTF">2026-04-24T05:05:00Z</dcterms:created>
  <dcterms:modified xsi:type="dcterms:W3CDTF">2026-04-24T05:05:00Z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No">
    <vt:lpwstr>31803318</vt:lpwstr>
  </property>
  <property fmtid="{D5CDD505-2E9C-101B-9397-08002B2CF9AE}" pid="3" name="VolumeNo">
    <vt:lpwstr>01</vt:lpwstr>
  </property>
  <property fmtid="{D5CDD505-2E9C-101B-9397-08002B2CF9AE}" pid="4" name="TemplateIssue">
    <vt:lpwstr>EDM-W 2004-10-12</vt:lpwstr>
  </property>
  <property fmtid="{D5CDD505-2E9C-101B-9397-08002B2CF9AE}" pid="5" name="Name">
    <vt:lpwstr>LIN Data Link and Physical Layer specification</vt:lpwstr>
  </property>
  <property fmtid="{D5CDD505-2E9C-101B-9397-08002B2CF9AE}" pid="6" name="Demarcation">
    <vt:lpwstr/>
  </property>
  <property fmtid="{D5CDD505-2E9C-101B-9397-08002B2CF9AE}" pid="7" name="Characteristics">
    <vt:lpwstr/>
  </property>
  <property fmtid="{D5CDD505-2E9C-101B-9397-08002B2CF9AE}" pid="8" name="DocumentType">
    <vt:lpwstr/>
  </property>
  <property fmtid="{D5CDD505-2E9C-101B-9397-08002B2CF9AE}" pid="9" name="TemplateId">
    <vt:lpwstr>1</vt:lpwstr>
  </property>
  <property fmtid="{D5CDD505-2E9C-101B-9397-08002B2CF9AE}" pid="10" name="Revision">
    <vt:lpwstr>008</vt:lpwstr>
  </property>
  <property fmtid="{D5CDD505-2E9C-101B-9397-08002B2CF9AE}" pid="11" name="_AdHocReviewCycleID">
    <vt:r8>-2112138745</vt:r8>
  </property>
  <property fmtid="{D5CDD505-2E9C-101B-9397-08002B2CF9AE}" pid="12" name="_EmailSubject">
    <vt:lpwstr>Fw: Cadex vcc-553623</vt:lpwstr>
  </property>
  <property fmtid="{D5CDD505-2E9C-101B-9397-08002B2CF9AE}" pid="13" name="_AuthorEmail">
    <vt:lpwstr>ahe2@volvocars.com</vt:lpwstr>
  </property>
  <property fmtid="{D5CDD505-2E9C-101B-9397-08002B2CF9AE}" pid="14" name="_AuthorEmailDisplayName">
    <vt:lpwstr>He, Anbo (Aaron)</vt:lpwstr>
  </property>
  <property fmtid="{D5CDD505-2E9C-101B-9397-08002B2CF9AE}" pid="15" name="_NewReviewCycle">
    <vt:lpwstr/>
  </property>
  <property fmtid="{D5CDD505-2E9C-101B-9397-08002B2CF9AE}" pid="16" name="_PreviousAdHocReviewCycleID">
    <vt:r8>-2074028243</vt:r8>
  </property>
  <property fmtid="{D5CDD505-2E9C-101B-9397-08002B2CF9AE}" pid="17" name="_ReviewingToolsShownOnce">
    <vt:lpwstr/>
  </property>
  <property fmtid="{D5CDD505-2E9C-101B-9397-08002B2CF9AE}" pid="18" name="KSOProductBuildVer">
    <vt:lpwstr>2052-10.8.2.6613</vt:lpwstr>
  </property>
  <property fmtid="{D5CDD505-2E9C-101B-9397-08002B2CF9AE}" pid="19" name="KSOTemplateDocerSaveRecord">
    <vt:lpwstr>eyJoZGlkIjoiNzVmMWVlNmYwMWI3NmMzYzM3ZmQ4MmRlZTc2NTAzNTYiLCJ1c2VySWQiOiIyNDg2NzkyMTAifQ==</vt:lpwstr>
  </property>
  <property fmtid="{D5CDD505-2E9C-101B-9397-08002B2CF9AE}" pid="20" name="ICV">
    <vt:lpwstr>D76BBEF3903E4E61A7684277F54DE8E7_12</vt:lpwstr>
  </property>
</Properties>
</file>